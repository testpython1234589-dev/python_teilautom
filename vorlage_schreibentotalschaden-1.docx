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5446470" w14:textId="6539949F" w:rsidR="00FB4493" w:rsidRPr="0005680A" w:rsidRDefault="00E54D68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eastAsia="Calibri" w:hAnsi="Courier New" w:cs="Courier New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251657728" behindDoc="1" locked="0" layoutInCell="1" allowOverlap="1" wp14:anchorId="751FA0BF" wp14:editId="49993376">
                <wp:simplePos x="0" y="0"/>
                <wp:positionH relativeFrom="column">
                  <wp:posOffset>-33655</wp:posOffset>
                </wp:positionH>
                <wp:positionV relativeFrom="paragraph">
                  <wp:posOffset>1333313</wp:posOffset>
                </wp:positionV>
                <wp:extent cx="3014345" cy="790575"/>
                <wp:effectExtent l="0" t="0" r="0" b="0"/>
                <wp:wrapNone/>
                <wp:docPr id="1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4345" cy="790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846487" w14:textId="4E5B6795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</w:t>
                            </w:r>
                            <w:r w:rsidR="00E83958"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RSICHERUNG}}</w:t>
                            </w:r>
                          </w:p>
                          <w:p w14:paraId="1C115541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{{VER_STRASSE}}</w:t>
                            </w:r>
                            <w:r w:rsidRPr="0005680A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br/>
                              <w:t>{{VER_ORT}}</w:t>
                            </w:r>
                          </w:p>
                          <w:p w14:paraId="600059A8" w14:textId="77777777" w:rsidR="00FB4493" w:rsidRPr="0005680A" w:rsidRDefault="00FB4493" w:rsidP="00FB4493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1FA0BF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-2.65pt;margin-top:105pt;width:237.35pt;height:62.2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" stroked="f">
                <v:fill opacity="0"/>
                <v:textbox inset="0,0,0,0">
                  <w:txbxContent>
                    <w:p w14:paraId="32846487" w14:textId="4E5B6795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</w:t>
                      </w:r>
                      <w:r w:rsidR="00E83958"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RSICHERUNG}}</w:t>
                      </w:r>
                    </w:p>
                    <w:p w14:paraId="1C115541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{{VER_STRASSE}}</w:t>
                      </w:r>
                      <w:r w:rsidRPr="0005680A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br/>
                        <w:t>{{VER_ORT}}</w:t>
                      </w:r>
                    </w:p>
                    <w:p w14:paraId="600059A8" w14:textId="77777777" w:rsidR="00FB4493" w:rsidRPr="0005680A" w:rsidRDefault="00FB4493" w:rsidP="00FB4493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210834215"/>
      <w:bookmarkEnd w:id="0"/>
      <w:r w:rsidR="00FB4493" w:rsidRPr="0005680A">
        <w:rPr>
          <w:rFonts w:ascii="Courier New" w:hAnsi="Courier New" w:cs="Courier New"/>
          <w:sz w:val="22"/>
          <w:szCs w:val="22"/>
        </w:rPr>
        <w:t xml:space="preserve">                                                                                     </w:t>
      </w:r>
    </w:p>
    <w:p w14:paraId="5BCE1313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0BBE9972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2A116037" w14:textId="77777777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</w:p>
    <w:p w14:paraId="77A4E17D" w14:textId="77777777" w:rsidR="00FB4493" w:rsidRPr="00AC7D2C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>Schadennummer/VS-Nr.: {{SCHADENSNUMMER}}</w:t>
      </w:r>
    </w:p>
    <w:p w14:paraId="45FFE7A1" w14:textId="77777777" w:rsidR="005459FF" w:rsidRPr="00AC7D2C" w:rsidRDefault="00FB4493" w:rsidP="00FB4493">
      <w:pPr>
        <w:rPr>
          <w:rFonts w:ascii="Courier New" w:hAnsi="Courier New" w:cs="Courier New"/>
          <w:b/>
          <w:iCs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 xml:space="preserve">{{MANDANT_NACHNAME}}./. R+V | Unfall vom {{UNFALL_DATUM}} | </w:t>
      </w:r>
      <w:r w:rsidRPr="00AC7D2C">
        <w:rPr>
          <w:rFonts w:ascii="Courier New" w:hAnsi="Courier New" w:cs="Courier New"/>
          <w:b/>
          <w:iCs/>
          <w:sz w:val="22"/>
          <w:szCs w:val="22"/>
        </w:rPr>
        <w:t xml:space="preserve">AKZ: </w:t>
      </w:r>
    </w:p>
    <w:p w14:paraId="0B6B6B81" w14:textId="13D0A2BD" w:rsidR="00FB4493" w:rsidRPr="00AC7D2C" w:rsidRDefault="00FB4493" w:rsidP="00FB4493">
      <w:pPr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</w:rPr>
        <w:t>{{KENNZEICHEN}}</w:t>
      </w:r>
    </w:p>
    <w:p w14:paraId="3307E757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5142C647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Sehr geehrte Damen und Herren,</w:t>
      </w:r>
    </w:p>
    <w:p w14:paraId="09BD6B30" w14:textId="080BECA9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in vorstehend bezeichneter Angelegenheit zeige ich an, dass mich</w:t>
      </w:r>
      <w:r w:rsidR="0072464E" w:rsidRPr="0005680A">
        <w:rPr>
          <w:rFonts w:ascii="Courier New" w:hAnsi="Courier New" w:cs="Courier New"/>
          <w:sz w:val="22"/>
          <w:szCs w:val="22"/>
        </w:rPr>
        <w:t xml:space="preserve"> </w:t>
      </w:r>
      <w:r w:rsidRPr="0005680A">
        <w:rPr>
          <w:rFonts w:ascii="Courier New" w:hAnsi="Courier New" w:cs="Courier New"/>
          <w:sz w:val="22"/>
          <w:szCs w:val="22"/>
        </w:rPr>
        <w:t>{{MANDANT_VORNAME}} {{MANDANT_NACHNAME}}</w:t>
      </w:r>
      <w:r w:rsidR="00AC7D2C">
        <w:rPr>
          <w:rFonts w:ascii="Courier New" w:hAnsi="Courier New" w:cs="Courier New"/>
          <w:sz w:val="22"/>
          <w:szCs w:val="22"/>
        </w:rPr>
        <w:t>,</w:t>
      </w:r>
      <w:r w:rsidRPr="0005680A">
        <w:rPr>
          <w:rFonts w:ascii="Courier New" w:hAnsi="Courier New" w:cs="Courier New"/>
          <w:sz w:val="22"/>
          <w:szCs w:val="22"/>
        </w:rPr>
        <w:t xml:space="preserve"> {{MANDANT_STRASSE}}</w:t>
      </w:r>
      <w:r w:rsidR="00AC7D2C">
        <w:rPr>
          <w:rFonts w:ascii="Courier New" w:hAnsi="Courier New" w:cs="Courier New"/>
          <w:sz w:val="22"/>
          <w:szCs w:val="22"/>
        </w:rPr>
        <w:t xml:space="preserve"> in</w:t>
      </w:r>
      <w:r w:rsidRPr="0005680A">
        <w:rPr>
          <w:rFonts w:ascii="Courier New" w:hAnsi="Courier New" w:cs="Courier New"/>
          <w:sz w:val="22"/>
          <w:szCs w:val="22"/>
        </w:rPr>
        <w:t xml:space="preserve"> {{MA</w:t>
      </w:r>
      <w:r w:rsidR="0005680A">
        <w:rPr>
          <w:rFonts w:ascii="Courier New" w:hAnsi="Courier New" w:cs="Courier New"/>
          <w:sz w:val="22"/>
          <w:szCs w:val="22"/>
        </w:rPr>
        <w:t>N</w:t>
      </w:r>
      <w:r w:rsidRPr="0005680A">
        <w:rPr>
          <w:rFonts w:ascii="Courier New" w:hAnsi="Courier New" w:cs="Courier New"/>
          <w:sz w:val="22"/>
          <w:szCs w:val="22"/>
        </w:rPr>
        <w:t>DANT_PLZ_ORT}} mit der Wahrnehmung seiner rechtlichen Interessen beauftragt hat.</w:t>
      </w:r>
    </w:p>
    <w:p w14:paraId="42C5B84D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Die ordnungsgemäße Bevollmächtigung ergibt sich aus der beigefügten Vollmacht.</w:t>
      </w:r>
    </w:p>
    <w:p w14:paraId="363C2DBA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Gegenstand des Mandats</w:t>
      </w:r>
      <w:r w:rsidRPr="0005680A">
        <w:rPr>
          <w:rFonts w:ascii="Courier New" w:hAnsi="Courier New" w:cs="Courier New"/>
          <w:sz w:val="22"/>
          <w:szCs w:val="22"/>
        </w:rPr>
        <w:t xml:space="preserve"> ist die Geltendmachung sämtlicher Schadensersatzansprüche aus dem Verkehrsunfall vom {{UNFALL_DATUM}}.</w:t>
      </w:r>
    </w:p>
    <w:p w14:paraId="3DB3048C" w14:textId="4B4E9900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Im Namen meines</w:t>
      </w:r>
      <w:r w:rsidR="009E0369">
        <w:rPr>
          <w:rFonts w:ascii="Courier New" w:hAnsi="Courier New" w:cs="Courier New"/>
          <w:sz w:val="22"/>
          <w:szCs w:val="22"/>
        </w:rPr>
        <w:t xml:space="preserve"> </w:t>
      </w:r>
      <w:r w:rsidR="009E0369" w:rsidRPr="0005680A">
        <w:rPr>
          <w:rFonts w:ascii="Courier New" w:hAnsi="Courier New" w:cs="Courier New"/>
          <w:sz w:val="22"/>
          <w:szCs w:val="22"/>
        </w:rPr>
        <w:t>{{VORSTEUERBERECHTIGUNG}}</w:t>
      </w:r>
      <w:r w:rsidR="009E0369">
        <w:rPr>
          <w:rFonts w:ascii="Courier New" w:hAnsi="Courier New" w:cs="Courier New"/>
          <w:sz w:val="22"/>
          <w:szCs w:val="22"/>
        </w:rPr>
        <w:t xml:space="preserve"> zum Vorsteuerabzug berechtigt</w:t>
      </w:r>
      <w:r w:rsidR="001F65A9">
        <w:rPr>
          <w:rFonts w:ascii="Courier New" w:hAnsi="Courier New" w:cs="Courier New"/>
          <w:sz w:val="22"/>
          <w:szCs w:val="22"/>
        </w:rPr>
        <w:t>en</w:t>
      </w:r>
      <w:r w:rsidRPr="0005680A">
        <w:rPr>
          <w:rFonts w:ascii="Courier New" w:hAnsi="Courier New" w:cs="Courier New"/>
          <w:sz w:val="22"/>
          <w:szCs w:val="22"/>
        </w:rPr>
        <w:t xml:space="preserve"> Mandanten mache ich hiermit sämtliche Schadensersatzansprüche aus dem vorgenannten Ereignis geltend. Betroffen ist das Fahrzeug meines Mandanten, {{FAHRZEUGTYP}} mit dem amtlichen Kennzeichen {{KENNZEICHEN}}</w:t>
      </w:r>
      <w:r w:rsidR="009E0369">
        <w:rPr>
          <w:rFonts w:ascii="Courier New" w:hAnsi="Courier New" w:cs="Courier New"/>
          <w:sz w:val="22"/>
          <w:szCs w:val="22"/>
        </w:rPr>
        <w:t>.</w:t>
      </w:r>
    </w:p>
    <w:p w14:paraId="17C24FBF" w14:textId="76121E64" w:rsidR="00FB4493" w:rsidRDefault="009E0369" w:rsidP="00FB4493">
      <w:pPr>
        <w:pStyle w:val="StandardWeb"/>
        <w:rPr>
          <w:rStyle w:val="Fett"/>
          <w:rFonts w:ascii="Courier New" w:hAnsi="Courier New" w:cs="Courier New"/>
          <w:b w:val="0"/>
          <w:bCs w:val="0"/>
          <w:sz w:val="22"/>
          <w:szCs w:val="22"/>
        </w:rPr>
      </w:pPr>
      <w:r>
        <w:rPr>
          <w:rFonts w:ascii="Courier New" w:hAnsi="Courier New" w:cs="Courier New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24D02D" wp14:editId="16C56D55">
                <wp:simplePos x="0" y="0"/>
                <wp:positionH relativeFrom="column">
                  <wp:posOffset>-81280</wp:posOffset>
                </wp:positionH>
                <wp:positionV relativeFrom="paragraph">
                  <wp:posOffset>225425</wp:posOffset>
                </wp:positionV>
                <wp:extent cx="5905500" cy="1276350"/>
                <wp:effectExtent l="0" t="0" r="0" b="0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BFA5C" w14:textId="19FEB81F" w:rsidR="009E0369" w:rsidRPr="009E0369" w:rsidRDefault="009E0369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9E036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{{SCHADENSHERGANG}}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24D02D" id="Textfeld 12" o:spid="_x0000_s1027" type="#_x0000_t202" style="position:absolute;margin-left:-6.4pt;margin-top:17.75pt;width:465pt;height:100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" filled="f" stroked="f">
                <v:textbox>
                  <w:txbxContent>
                    <w:p w14:paraId="627BFA5C" w14:textId="19FEB81F" w:rsidR="009E0369" w:rsidRPr="009E0369" w:rsidRDefault="009E0369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9E036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{{SCHADENSHERGANG}}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Der Unfall ereignete sich wie folgt:</w:t>
      </w:r>
    </w:p>
    <w:p w14:paraId="1842D2E2" w14:textId="77777777" w:rsidR="009E0369" w:rsidRPr="0005680A" w:rsidRDefault="009E0369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47A008C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2773AA24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1B52F229" w14:textId="77777777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5820C285" w14:textId="77777777" w:rsidR="00EF3A88" w:rsidRPr="0005680A" w:rsidRDefault="00EF3A88" w:rsidP="00FB4493">
      <w:pPr>
        <w:pStyle w:val="StandardWeb"/>
        <w:rPr>
          <w:rFonts w:ascii="Courier New" w:hAnsi="Courier New" w:cs="Courier New"/>
          <w:sz w:val="22"/>
          <w:szCs w:val="22"/>
        </w:rPr>
      </w:pPr>
    </w:p>
    <w:p w14:paraId="7BD347EC" w14:textId="4C82B6A8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Zur Schadenshöhe überreiche ich Ihnen in der Anlage das 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Gutachten des </w:t>
      </w:r>
      <w:proofErr w:type="spellStart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Sachverständige</w:t>
      </w:r>
      <w:r w:rsidR="00AC7D2C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r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büros</w:t>
      </w:r>
      <w:proofErr w:type="spellEnd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 xml:space="preserve"> </w:t>
      </w:r>
      <w:proofErr w:type="spellStart"/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GutachterExpress</w:t>
      </w:r>
      <w:proofErr w:type="spellEnd"/>
      <w:r w:rsidRPr="0005680A">
        <w:rPr>
          <w:rFonts w:ascii="Courier New" w:hAnsi="Courier New" w:cs="Courier New"/>
          <w:sz w:val="22"/>
          <w:szCs w:val="22"/>
        </w:rPr>
        <w:t>.</w:t>
      </w:r>
    </w:p>
    <w:p w14:paraId="737B203E" w14:textId="7653C96D" w:rsidR="00FB4493" w:rsidRPr="0005680A" w:rsidRDefault="00FB4493" w:rsidP="00FB4493">
      <w:pPr>
        <w:pStyle w:val="StandardWeb"/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Hiernach ergeben sich – vorbehaltlich einer anderweitigen Abrechnungsart – folgende 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Sc</w:t>
      </w:r>
      <w:r w:rsidR="006F1FEB"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ha</w:t>
      </w:r>
      <w:r w:rsidRPr="0005680A">
        <w:rPr>
          <w:rStyle w:val="Fett"/>
          <w:rFonts w:ascii="Courier New" w:hAnsi="Courier New" w:cs="Courier New"/>
          <w:b w:val="0"/>
          <w:bCs w:val="0"/>
          <w:sz w:val="22"/>
          <w:szCs w:val="22"/>
        </w:rPr>
        <w:t>denspositionen</w:t>
      </w:r>
      <w:r w:rsidRPr="0005680A">
        <w:rPr>
          <w:rFonts w:ascii="Courier New" w:hAnsi="Courier New" w:cs="Courier New"/>
          <w:sz w:val="22"/>
          <w:szCs w:val="22"/>
        </w:rPr>
        <w:t>, die ich für meine Mandantschaft geltend mache: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</w:tblGrid>
      <w:tr w:rsidR="008818A1" w:rsidRPr="0005680A" w14:paraId="3727F19E" w14:textId="77777777" w:rsidTr="005B49D6">
        <w:trPr>
          <w:trHeight w:val="86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EBC5F1" w14:textId="1811C883" w:rsidR="008818A1" w:rsidRPr="0005680A" w:rsidRDefault="008818A1" w:rsidP="008818A1">
            <w:pPr>
              <w:pStyle w:val="KeinLeerraum"/>
              <w:rPr>
                <w:rFonts w:ascii="Courier New" w:hAnsi="Courier New" w:cs="Courier New"/>
              </w:rPr>
            </w:pPr>
          </w:p>
        </w:tc>
      </w:tr>
    </w:tbl>
    <w:tbl>
      <w:tblPr>
        <w:tblStyle w:val="Tabellenraster"/>
        <w:tblW w:w="0" w:type="auto"/>
        <w:tblInd w:w="0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B49D6" w:rsidRPr="0005680A" w14:paraId="00E1D214" w14:textId="77777777" w:rsidTr="005B49D6">
        <w:tc>
          <w:tcPr>
            <w:tcW w:w="4531" w:type="dxa"/>
            <w:vAlign w:val="center"/>
          </w:tcPr>
          <w:p w14:paraId="487F4648" w14:textId="77777777" w:rsidR="005B49D6" w:rsidRDefault="005B49D6" w:rsidP="00CA4BBD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Totalschadenhöhe</w:t>
            </w:r>
          </w:p>
          <w:p w14:paraId="274E771A" w14:textId="6959E2E2" w:rsidR="005B113B" w:rsidRDefault="005B113B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Sachverständigenkosten</w:t>
            </w:r>
          </w:p>
          <w:p w14:paraId="1D272C0F" w14:textId="77777777" w:rsidR="005B113B" w:rsidRDefault="005B113B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Kostenpauschale</w:t>
            </w:r>
          </w:p>
          <w:p w14:paraId="3C301C9C" w14:textId="2BA07BBA" w:rsidR="005B113B" w:rsidRPr="0005680A" w:rsidRDefault="005B113B" w:rsidP="00CA4BBD">
            <w:pPr>
              <w:pStyle w:val="KeinLeerraum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Abmelde-/</w:t>
            </w:r>
            <w:proofErr w:type="spellStart"/>
            <w:r>
              <w:rPr>
                <w:rFonts w:ascii="Courier New" w:hAnsi="Courier New" w:cs="Courier New"/>
              </w:rPr>
              <w:t>Ummeldekosten</w:t>
            </w:r>
            <w:proofErr w:type="spellEnd"/>
          </w:p>
        </w:tc>
        <w:tc>
          <w:tcPr>
            <w:tcW w:w="4531" w:type="dxa"/>
          </w:tcPr>
          <w:p w14:paraId="6483997C" w14:textId="4D00FC61" w:rsidR="005B49D6" w:rsidRDefault="005B49D6" w:rsidP="007F0833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{{WIEDERBESCHAFFUNGSWERTAUWAND}}</w:t>
            </w:r>
          </w:p>
          <w:p w14:paraId="5C2CF681" w14:textId="033811AE" w:rsidR="005B113B" w:rsidRDefault="009E5FD8" w:rsidP="00E62105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{{GUTACHTERKOSTEN}}</w:t>
            </w:r>
          </w:p>
          <w:p w14:paraId="00003171" w14:textId="77777777" w:rsidR="005B113B" w:rsidRDefault="005B113B" w:rsidP="00E62105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{{KOSTENPAUSCHALE}}</w:t>
            </w:r>
          </w:p>
          <w:p w14:paraId="1CC65CC6" w14:textId="24F9C5A6" w:rsidR="005B113B" w:rsidRPr="0005680A" w:rsidRDefault="005B113B" w:rsidP="00E62105">
            <w:pPr>
              <w:pStyle w:val="KeinLeerraum"/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{{</w:t>
            </w:r>
            <w:r w:rsidR="009E5FD8">
              <w:rPr>
                <w:rFonts w:ascii="Courier New" w:hAnsi="Courier New" w:cs="Courier New"/>
              </w:rPr>
              <w:t>MELDUNGSKOSTEN</w:t>
            </w:r>
            <w:r>
              <w:rPr>
                <w:rFonts w:ascii="Courier New" w:hAnsi="Courier New" w:cs="Courier New"/>
              </w:rPr>
              <w:t>}}</w:t>
            </w:r>
          </w:p>
        </w:tc>
      </w:tr>
      <w:tr w:rsidR="005B49D6" w:rsidRPr="0005680A" w14:paraId="6DBF6237" w14:textId="77777777" w:rsidTr="005B49D6">
        <w:tc>
          <w:tcPr>
            <w:tcW w:w="4531" w:type="dxa"/>
            <w:vAlign w:val="center"/>
          </w:tcPr>
          <w:p w14:paraId="7244FAF1" w14:textId="573A4D72" w:rsidR="005B49D6" w:rsidRPr="0005680A" w:rsidRDefault="005B49D6" w:rsidP="00CA4BBD">
            <w:pPr>
              <w:pStyle w:val="KeinLeerraum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{{ZUSATZKOSTEN_BEZEICHNUNG}}</w:t>
            </w:r>
          </w:p>
        </w:tc>
        <w:tc>
          <w:tcPr>
            <w:tcW w:w="4531" w:type="dxa"/>
          </w:tcPr>
          <w:p w14:paraId="5B5BD9CD" w14:textId="43D44411" w:rsidR="005B49D6" w:rsidRPr="0005680A" w:rsidRDefault="005B49D6" w:rsidP="005B49D6">
            <w:pPr>
              <w:pStyle w:val="KeinLeerraum"/>
              <w:jc w:val="right"/>
              <w:rPr>
                <w:rFonts w:ascii="Courier New" w:hAnsi="Courier New" w:cs="Courier New"/>
              </w:rPr>
            </w:pPr>
            <w:r w:rsidRPr="0005680A">
              <w:rPr>
                <w:rFonts w:ascii="Courier New" w:hAnsi="Courier New" w:cs="Courier New"/>
              </w:rPr>
              <w:t>{{ZUSATZKOSTEN_BETRAG}}</w:t>
            </w:r>
          </w:p>
        </w:tc>
      </w:tr>
      <w:tr w:rsidR="005B49D6" w:rsidRPr="0005680A" w14:paraId="0A51321F" w14:textId="77777777" w:rsidTr="005B49D6">
        <w:tc>
          <w:tcPr>
            <w:tcW w:w="4531" w:type="dxa"/>
            <w:vAlign w:val="center"/>
          </w:tcPr>
          <w:p w14:paraId="6227C287" w14:textId="77777777" w:rsidR="005B49D6" w:rsidRPr="0005680A" w:rsidRDefault="005B49D6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</w:tcPr>
          <w:p w14:paraId="2A5E9A46" w14:textId="77777777" w:rsidR="005B49D6" w:rsidRPr="0005680A" w:rsidRDefault="005B49D6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</w:tr>
      <w:tr w:rsidR="005B49D6" w:rsidRPr="0005680A" w14:paraId="2FC3C34B" w14:textId="77777777" w:rsidTr="005B49D6"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67FC75B3" w14:textId="77777777" w:rsidR="005B49D6" w:rsidRPr="0005680A" w:rsidRDefault="005B49D6" w:rsidP="00CA4BBD">
            <w:pPr>
              <w:pStyle w:val="KeinLeerraum"/>
              <w:rPr>
                <w:rFonts w:ascii="Courier New" w:hAnsi="Courier New" w:cs="Courier New"/>
              </w:rPr>
            </w:pPr>
          </w:p>
        </w:tc>
        <w:tc>
          <w:tcPr>
            <w:tcW w:w="4531" w:type="dxa"/>
            <w:tcBorders>
              <w:bottom w:val="single" w:sz="4" w:space="0" w:color="auto"/>
            </w:tcBorders>
            <w:vAlign w:val="center"/>
          </w:tcPr>
          <w:p w14:paraId="5B3C34D5" w14:textId="77777777" w:rsidR="005B49D6" w:rsidRPr="0005680A" w:rsidRDefault="005B49D6" w:rsidP="00CA4BBD">
            <w:pPr>
              <w:pStyle w:val="KeinLeerraum"/>
              <w:jc w:val="right"/>
              <w:rPr>
                <w:rFonts w:ascii="Courier New" w:hAnsi="Courier New" w:cs="Courier New"/>
              </w:rPr>
            </w:pPr>
          </w:p>
        </w:tc>
      </w:tr>
      <w:tr w:rsidR="005B49D6" w:rsidRPr="0005680A" w14:paraId="36185042" w14:textId="77777777" w:rsidTr="005B49D6">
        <w:trPr>
          <w:trHeight w:val="446"/>
        </w:trPr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27EE04" w14:textId="77777777" w:rsidR="005B49D6" w:rsidRPr="0005680A" w:rsidRDefault="005B49D6" w:rsidP="00CA4BBD">
            <w:pPr>
              <w:pStyle w:val="KeinLeerraum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  <w:b/>
                <w:bCs/>
              </w:rPr>
              <w:t>(vorläufige) Summe:</w:t>
            </w:r>
          </w:p>
        </w:tc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E2B3CC" w14:textId="77777777" w:rsidR="005B49D6" w:rsidRPr="0005680A" w:rsidRDefault="005B49D6" w:rsidP="00CA4BBD">
            <w:pPr>
              <w:pStyle w:val="KeinLeerraum"/>
              <w:jc w:val="right"/>
              <w:rPr>
                <w:rFonts w:ascii="Courier New" w:hAnsi="Courier New" w:cs="Courier New"/>
                <w:b/>
                <w:bCs/>
              </w:rPr>
            </w:pPr>
            <w:r w:rsidRPr="0005680A">
              <w:rPr>
                <w:rFonts w:ascii="Courier New" w:hAnsi="Courier New" w:cs="Courier New"/>
              </w:rPr>
              <w:t>{{KOSTENSUMME_X}}</w:t>
            </w:r>
          </w:p>
        </w:tc>
      </w:tr>
    </w:tbl>
    <w:p w14:paraId="1DAAD029" w14:textId="77777777" w:rsidR="005B49D6" w:rsidRPr="0005680A" w:rsidRDefault="005B49D6" w:rsidP="00FB4493">
      <w:pPr>
        <w:rPr>
          <w:rFonts w:ascii="Courier New" w:hAnsi="Courier New" w:cs="Courier New"/>
          <w:sz w:val="22"/>
          <w:szCs w:val="22"/>
        </w:rPr>
      </w:pPr>
    </w:p>
    <w:p w14:paraId="43043DE4" w14:textId="5C78B454" w:rsidR="00FB4493" w:rsidRPr="0005680A" w:rsidRDefault="00FB4493" w:rsidP="00FB4493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 xml:space="preserve">Namens und in Vollmacht meiner Mandantschaft erlaube ich mir, Sie zunächst aufzufordern, den vorgenannten Betrag in Höhe von </w:t>
      </w:r>
    </w:p>
    <w:p w14:paraId="652720CF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14C71E76" w14:textId="463D9347" w:rsidR="00FB4493" w:rsidRPr="00AC7D2C" w:rsidRDefault="00FB4493" w:rsidP="0005680A">
      <w:pPr>
        <w:jc w:val="center"/>
        <w:rPr>
          <w:rFonts w:ascii="Courier New" w:hAnsi="Courier New" w:cs="Courier New"/>
          <w:b/>
          <w:sz w:val="22"/>
          <w:szCs w:val="22"/>
          <w:u w:val="double"/>
        </w:rPr>
      </w:pPr>
      <w:r w:rsidRPr="00AC7D2C">
        <w:rPr>
          <w:rFonts w:ascii="Courier New" w:hAnsi="Courier New" w:cs="Courier New"/>
          <w:b/>
          <w:sz w:val="22"/>
          <w:szCs w:val="22"/>
          <w:u w:val="double"/>
        </w:rPr>
        <w:t>{{KOSTENSUMME_X}}</w:t>
      </w:r>
    </w:p>
    <w:p w14:paraId="4347E71B" w14:textId="501C36E5" w:rsidR="0005680A" w:rsidRDefault="0005680A" w:rsidP="0005680A">
      <w:pPr>
        <w:rPr>
          <w:rFonts w:ascii="Courier New" w:hAnsi="Courier New" w:cs="Courier New"/>
          <w:sz w:val="22"/>
          <w:szCs w:val="22"/>
        </w:rPr>
      </w:pPr>
      <w:r w:rsidRPr="0005680A">
        <w:rPr>
          <w:rFonts w:ascii="Courier New" w:hAnsi="Courier New" w:cs="Courier New"/>
          <w:sz w:val="22"/>
          <w:szCs w:val="22"/>
        </w:rPr>
        <w:t>bis zum</w:t>
      </w:r>
    </w:p>
    <w:p w14:paraId="6572C13C" w14:textId="7E6C1706" w:rsidR="0005680A" w:rsidRPr="00AC7D2C" w:rsidRDefault="0005680A" w:rsidP="0005680A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AC7D2C">
        <w:rPr>
          <w:rFonts w:ascii="Courier New" w:hAnsi="Courier New" w:cs="Courier New"/>
          <w:b/>
          <w:sz w:val="22"/>
          <w:szCs w:val="22"/>
          <w:u w:val="single"/>
        </w:rPr>
        <w:t>{{FRIST_DATUM}}</w:t>
      </w:r>
    </w:p>
    <w:p w14:paraId="2B8D3303" w14:textId="77777777" w:rsidR="003A65D7" w:rsidRPr="0005680A" w:rsidRDefault="003A65D7" w:rsidP="00FB4493">
      <w:pPr>
        <w:rPr>
          <w:rFonts w:ascii="Courier New" w:hAnsi="Courier New" w:cs="Courier New"/>
          <w:sz w:val="22"/>
          <w:szCs w:val="22"/>
        </w:rPr>
      </w:pPr>
    </w:p>
    <w:p w14:paraId="35E8450C" w14:textId="6AFEE821" w:rsidR="00FB4493" w:rsidRPr="0005680A" w:rsidRDefault="00FB4493" w:rsidP="00FB4493">
      <w:pPr>
        <w:rPr>
          <w:rFonts w:ascii="Courier New" w:hAnsi="Courier New" w:cs="Courier New"/>
          <w:sz w:val="22"/>
          <w:szCs w:val="22"/>
          <w:u w:val="single"/>
        </w:rPr>
      </w:pPr>
      <w:r w:rsidRPr="0005680A">
        <w:rPr>
          <w:rFonts w:ascii="Courier New" w:hAnsi="Courier New" w:cs="Courier New"/>
          <w:sz w:val="22"/>
          <w:szCs w:val="22"/>
        </w:rPr>
        <w:t>auf mein Anderkonto zur Überweisung zu bringen.</w:t>
      </w:r>
    </w:p>
    <w:p w14:paraId="2AADAF55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642C1EC7" w14:textId="4DA62BC3" w:rsidR="00FB4493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Mit freundlichen Grüßen</w:t>
      </w:r>
    </w:p>
    <w:p w14:paraId="7AE9C4C8" w14:textId="752F30E7" w:rsidR="00AC7D2C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2E73FEB0" w14:textId="77777777" w:rsidR="00AC7D2C" w:rsidRPr="0005680A" w:rsidRDefault="00AC7D2C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0BA59C67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</w:p>
    <w:p w14:paraId="6B6DC24E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Michael </w:t>
      </w:r>
      <w:proofErr w:type="spellStart"/>
      <w:r w:rsidRPr="0005680A">
        <w:rPr>
          <w:rFonts w:ascii="Courier New" w:hAnsi="Courier New" w:cs="Courier New"/>
          <w:iCs/>
          <w:sz w:val="22"/>
          <w:szCs w:val="22"/>
        </w:rPr>
        <w:t>Hohlwein</w:t>
      </w:r>
      <w:proofErr w:type="spellEnd"/>
    </w:p>
    <w:p w14:paraId="6CC40E96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Rechtsanwalt</w:t>
      </w:r>
    </w:p>
    <w:p w14:paraId="38709232" w14:textId="77777777" w:rsidR="00FB4493" w:rsidRPr="0005680A" w:rsidRDefault="00FB4493" w:rsidP="00FB4493">
      <w:pPr>
        <w:pStyle w:val="KeinLeerraum"/>
        <w:rPr>
          <w:rFonts w:ascii="Courier New" w:hAnsi="Courier New" w:cs="Courier New"/>
        </w:rPr>
      </w:pPr>
    </w:p>
    <w:p w14:paraId="51A54BD3" w14:textId="77777777" w:rsidR="00FB4493" w:rsidRPr="0005680A" w:rsidRDefault="00FB4493" w:rsidP="00FB4493">
      <w:pPr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Anlagen: </w:t>
      </w:r>
    </w:p>
    <w:p w14:paraId="4D5AB851" w14:textId="559DFA26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 xml:space="preserve">Gutachten </w:t>
      </w:r>
    </w:p>
    <w:p w14:paraId="2C5DCD06" w14:textId="77777777" w:rsidR="00FB4493" w:rsidRPr="0005680A" w:rsidRDefault="00FB4493" w:rsidP="0005680A">
      <w:pPr>
        <w:spacing w:after="160" w:line="256" w:lineRule="auto"/>
        <w:contextualSpacing/>
        <w:rPr>
          <w:rFonts w:ascii="Courier New" w:hAnsi="Courier New" w:cs="Courier New"/>
          <w:iCs/>
          <w:sz w:val="22"/>
          <w:szCs w:val="22"/>
        </w:rPr>
      </w:pPr>
      <w:r w:rsidRPr="0005680A">
        <w:rPr>
          <w:rFonts w:ascii="Courier New" w:hAnsi="Courier New" w:cs="Courier New"/>
          <w:iCs/>
          <w:sz w:val="22"/>
          <w:szCs w:val="22"/>
        </w:rPr>
        <w:t>VM</w:t>
      </w:r>
    </w:p>
    <w:p w14:paraId="016EB34C" w14:textId="77777777" w:rsidR="00FB4493" w:rsidRPr="0005680A" w:rsidRDefault="00FB4493" w:rsidP="00FB4493">
      <w:pPr>
        <w:tabs>
          <w:tab w:val="left" w:pos="3536"/>
        </w:tabs>
        <w:rPr>
          <w:rFonts w:ascii="Courier New" w:hAnsi="Courier New" w:cs="Courier New"/>
          <w:sz w:val="22"/>
          <w:szCs w:val="22"/>
        </w:rPr>
      </w:pPr>
    </w:p>
    <w:p w14:paraId="0EE10FA1" w14:textId="04E5286E" w:rsidR="00E86959" w:rsidRPr="0005680A" w:rsidRDefault="00E86959" w:rsidP="00E86959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22"/>
        </w:rPr>
      </w:pPr>
    </w:p>
    <w:sectPr w:rsidR="00E86959" w:rsidRPr="0005680A">
      <w:headerReference w:type="default" r:id="rId8"/>
      <w:headerReference w:type="first" r:id="rId9"/>
      <w:footerReference w:type="first" r:id="rId10"/>
      <w:pgSz w:w="11906" w:h="16838"/>
      <w:pgMar w:top="1418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5BDD6" w14:textId="77777777" w:rsidR="00976832" w:rsidRDefault="00976832">
      <w:r>
        <w:separator/>
      </w:r>
    </w:p>
  </w:endnote>
  <w:endnote w:type="continuationSeparator" w:id="0">
    <w:p w14:paraId="2DABF74F" w14:textId="77777777" w:rsidR="00976832" w:rsidRDefault="00976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mnst777 L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mnst777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umnst777 BT">
    <w:altName w:val="Lucida Sans Unicode"/>
    <w:charset w:val="00"/>
    <w:family w:val="swiss"/>
    <w:pitch w:val="variable"/>
    <w:sig w:usb0="00000001" w:usb1="00000000" w:usb2="00000000" w:usb3="00000000" w:csb0="0000001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Pro">
    <w:altName w:val="Arial"/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F3F98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  <w:r>
      <w:rPr>
        <w:rFonts w:ascii="Arial" w:hAnsi="Arial" w:cs="Arial"/>
        <w:sz w:val="14"/>
      </w:rPr>
      <w:tab/>
    </w:r>
  </w:p>
  <w:p w14:paraId="78A782C8" w14:textId="6E7A016A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152"/>
        <w:tab w:val="left" w:pos="7500"/>
        <w:tab w:val="left" w:pos="7938"/>
      </w:tabs>
      <w:rPr>
        <w:rFonts w:ascii="Arial" w:hAnsi="Arial" w:cs="Arial"/>
        <w:color w:val="000000"/>
        <w:sz w:val="14"/>
      </w:rPr>
    </w:pPr>
    <w:r>
      <w:rPr>
        <w:rFonts w:ascii="Arial" w:hAnsi="Arial" w:cs="Arial"/>
        <w:color w:val="000000"/>
        <w:sz w:val="14"/>
      </w:rPr>
      <w:t xml:space="preserve">RA Michael </w:t>
    </w:r>
    <w:proofErr w:type="spellStart"/>
    <w:r>
      <w:rPr>
        <w:rFonts w:ascii="Arial" w:hAnsi="Arial" w:cs="Arial"/>
        <w:color w:val="000000"/>
        <w:sz w:val="14"/>
      </w:rPr>
      <w:t>Hohlwein</w:t>
    </w:r>
    <w:proofErr w:type="spellEnd"/>
    <w:r>
      <w:rPr>
        <w:rFonts w:ascii="Arial" w:hAnsi="Arial" w:cs="Arial"/>
        <w:color w:val="000000"/>
        <w:sz w:val="14"/>
      </w:rPr>
      <w:t xml:space="preserve">             Telefon:     0345 / 5 82 29 00              Deutsche Bank AG</w:t>
    </w:r>
    <w:r>
      <w:rPr>
        <w:rFonts w:ascii="Arial" w:hAnsi="Arial" w:cs="Arial"/>
        <w:color w:val="000000"/>
        <w:sz w:val="14"/>
      </w:rPr>
      <w:tab/>
      <w:t xml:space="preserve">                                    Deutsche Bank AG</w:t>
    </w:r>
    <w:r w:rsidR="00116125">
      <w:rPr>
        <w:rFonts w:ascii="Arial" w:hAnsi="Arial" w:cs="Arial"/>
        <w:color w:val="000000"/>
        <w:sz w:val="14"/>
      </w:rPr>
      <w:t xml:space="preserve"> (Anderkonto)</w:t>
    </w:r>
  </w:p>
  <w:p w14:paraId="4D512752" w14:textId="77777777" w:rsidR="00273EF8" w:rsidRDefault="001D5A6E" w:rsidP="001403E7">
    <w:pPr>
      <w:pStyle w:val="Fuzeile"/>
      <w:tabs>
        <w:tab w:val="clear" w:pos="4536"/>
        <w:tab w:val="clear" w:pos="9072"/>
        <w:tab w:val="left" w:pos="1872"/>
        <w:tab w:val="left" w:pos="2172"/>
        <w:tab w:val="left" w:pos="2410"/>
        <w:tab w:val="left" w:pos="3119"/>
        <w:tab w:val="left" w:pos="5529"/>
        <w:tab w:val="left" w:pos="6900"/>
        <w:tab w:val="left" w:pos="7140"/>
        <w:tab w:val="left" w:pos="7500"/>
        <w:tab w:val="left" w:pos="7938"/>
      </w:tabs>
      <w:rPr>
        <w:rFonts w:ascii="Arial" w:eastAsia="Calibri" w:hAnsi="Arial" w:cs="Arial"/>
        <w:sz w:val="14"/>
        <w:szCs w:val="14"/>
      </w:rPr>
    </w:pPr>
    <w:r>
      <w:rPr>
        <w:rFonts w:ascii="Arial" w:hAnsi="Arial" w:cs="Arial"/>
        <w:color w:val="000000"/>
        <w:sz w:val="14"/>
      </w:rPr>
      <w:t>Reilstraße 128</w:t>
    </w:r>
    <w:r w:rsidR="001403E7">
      <w:rPr>
        <w:rFonts w:ascii="Arial" w:hAnsi="Arial" w:cs="Arial"/>
        <w:color w:val="000000"/>
        <w:sz w:val="14"/>
      </w:rPr>
      <w:tab/>
    </w:r>
    <w:r w:rsidR="00273EF8">
      <w:rPr>
        <w:rFonts w:ascii="Arial" w:hAnsi="Arial" w:cs="Arial"/>
        <w:color w:val="000000"/>
        <w:sz w:val="14"/>
      </w:rPr>
      <w:t xml:space="preserve">Fax:          0345 / 5 82 29 02              IBAN: </w:t>
    </w:r>
    <w:r w:rsidR="00273EF8">
      <w:rPr>
        <w:rFonts w:ascii="Arial" w:hAnsi="Arial" w:cs="Arial"/>
        <w:color w:val="000000"/>
        <w:sz w:val="14"/>
        <w:szCs w:val="14"/>
      </w:rPr>
      <w:t>D</w:t>
    </w:r>
    <w:r w:rsidR="00273EF8">
      <w:rPr>
        <w:rFonts w:ascii="Arial" w:eastAsia="Calibri" w:hAnsi="Arial" w:cs="Arial"/>
        <w:sz w:val="14"/>
        <w:szCs w:val="14"/>
      </w:rPr>
      <w:t>E49 8607 0024 0772 2903 00           IBAN :DE45 8607 0024 0773 3694 00</w:t>
    </w:r>
  </w:p>
  <w:p w14:paraId="3D5E4796" w14:textId="77777777" w:rsidR="00273EF8" w:rsidRDefault="001403E7">
    <w:pPr>
      <w:spacing w:after="200" w:line="276" w:lineRule="auto"/>
      <w:rPr>
        <w:rFonts w:ascii="Arial" w:hAnsi="Arial" w:cs="Arial"/>
        <w:color w:val="000000"/>
        <w:sz w:val="14"/>
        <w:szCs w:val="14"/>
      </w:rPr>
    </w:pPr>
    <w:r>
      <w:rPr>
        <w:rFonts w:ascii="Arial" w:eastAsia="Calibri" w:hAnsi="Arial" w:cs="Arial"/>
        <w:sz w:val="14"/>
        <w:szCs w:val="14"/>
      </w:rPr>
      <w:t>061</w:t>
    </w:r>
    <w:r w:rsidR="001D5A6E">
      <w:rPr>
        <w:rFonts w:ascii="Arial" w:eastAsia="Calibri" w:hAnsi="Arial" w:cs="Arial"/>
        <w:sz w:val="14"/>
        <w:szCs w:val="14"/>
      </w:rPr>
      <w:t>14</w:t>
    </w:r>
    <w:r>
      <w:rPr>
        <w:rFonts w:ascii="Arial" w:eastAsia="Calibri" w:hAnsi="Arial" w:cs="Arial"/>
        <w:sz w:val="14"/>
        <w:szCs w:val="14"/>
      </w:rPr>
      <w:t xml:space="preserve"> Halle</w:t>
    </w:r>
    <w:r w:rsidR="00D50EA9">
      <w:rPr>
        <w:rFonts w:ascii="Arial" w:eastAsia="Calibri" w:hAnsi="Arial" w:cs="Arial"/>
        <w:sz w:val="14"/>
        <w:szCs w:val="14"/>
      </w:rPr>
      <w:t>/Saale</w:t>
    </w:r>
    <w:r>
      <w:rPr>
        <w:rFonts w:ascii="Arial" w:eastAsia="Calibri" w:hAnsi="Arial" w:cs="Arial"/>
        <w:sz w:val="14"/>
        <w:szCs w:val="14"/>
      </w:rPr>
      <w:t xml:space="preserve">                  </w:t>
    </w:r>
    <w:r>
      <w:rPr>
        <w:rFonts w:ascii="Arial" w:hAnsi="Arial" w:cs="Arial"/>
        <w:color w:val="000000"/>
        <w:sz w:val="14"/>
      </w:rPr>
      <w:t xml:space="preserve">Email:       </w:t>
    </w:r>
    <w:hyperlink r:id="rId1" w:history="1">
      <w:r w:rsidRPr="007F5226">
        <w:rPr>
          <w:rStyle w:val="Hyperlink"/>
          <w:rFonts w:ascii="Arial" w:hAnsi="Arial"/>
          <w:sz w:val="14"/>
          <w:szCs w:val="14"/>
        </w:rPr>
        <w:t>advokatur@aol.com</w:t>
      </w:r>
    </w:hyperlink>
    <w:r w:rsidR="00273EF8">
      <w:rPr>
        <w:rFonts w:ascii="Arial" w:eastAsia="Calibri" w:hAnsi="Arial" w:cs="Arial"/>
        <w:sz w:val="14"/>
        <w:szCs w:val="14"/>
      </w:rPr>
      <w:t xml:space="preserve">           BIC: DEUTDEDBLEG                                    BIC:  DEUTDEDBLEG</w:t>
    </w:r>
  </w:p>
  <w:p w14:paraId="64ED1451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  <w:rPr>
        <w:rFonts w:ascii="Arial" w:hAnsi="Arial" w:cs="Arial"/>
        <w:color w:val="000000"/>
        <w:sz w:val="14"/>
        <w:szCs w:val="14"/>
      </w:rPr>
    </w:pPr>
  </w:p>
  <w:p w14:paraId="7631448F" w14:textId="77777777" w:rsidR="00273EF8" w:rsidRDefault="00273EF8">
    <w:pPr>
      <w:pStyle w:val="Fuzeile"/>
      <w:tabs>
        <w:tab w:val="clear" w:pos="4536"/>
        <w:tab w:val="clear" w:pos="9072"/>
        <w:tab w:val="left" w:pos="2410"/>
        <w:tab w:val="left" w:pos="3119"/>
        <w:tab w:val="left" w:pos="5529"/>
        <w:tab w:val="left" w:pos="7938"/>
      </w:tabs>
    </w:pPr>
    <w:r>
      <w:rPr>
        <w:rFonts w:ascii="Arial" w:hAnsi="Arial" w:cs="Arial"/>
        <w:color w:val="000000"/>
        <w:sz w:val="14"/>
        <w:szCs w:val="14"/>
      </w:rPr>
      <w:t xml:space="preserve">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701CB" w14:textId="77777777" w:rsidR="00976832" w:rsidRDefault="00976832">
      <w:r>
        <w:separator/>
      </w:r>
    </w:p>
  </w:footnote>
  <w:footnote w:type="continuationSeparator" w:id="0">
    <w:p w14:paraId="0B7D6759" w14:textId="77777777" w:rsidR="00976832" w:rsidRDefault="00976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B6021" w14:textId="77777777" w:rsidR="00273EF8" w:rsidRDefault="00273EF8">
    <w:pPr>
      <w:pStyle w:val="Kopfzeile"/>
      <w:jc w:val="center"/>
    </w:pPr>
    <w:r>
      <w:rPr>
        <w:rStyle w:val="Seitenzahl"/>
        <w:rFonts w:ascii="Courier New" w:hAnsi="Courier New" w:cs="Courier New"/>
        <w:sz w:val="22"/>
      </w:rPr>
      <w:t xml:space="preserve">- </w:t>
    </w:r>
    <w:r>
      <w:rPr>
        <w:rStyle w:val="Seitenzahl"/>
        <w:rFonts w:cs="Courier New"/>
        <w:sz w:val="22"/>
      </w:rPr>
      <w:fldChar w:fldCharType="begin"/>
    </w:r>
    <w:r>
      <w:rPr>
        <w:rStyle w:val="Seitenzahl"/>
        <w:rFonts w:cs="Courier New"/>
        <w:sz w:val="22"/>
      </w:rPr>
      <w:instrText xml:space="preserve"> PAGE </w:instrText>
    </w:r>
    <w:r>
      <w:rPr>
        <w:rStyle w:val="Seitenzahl"/>
        <w:rFonts w:cs="Courier New"/>
        <w:sz w:val="22"/>
      </w:rPr>
      <w:fldChar w:fldCharType="separate"/>
    </w:r>
    <w:r w:rsidR="00E86959">
      <w:rPr>
        <w:rStyle w:val="Seitenzahl"/>
        <w:rFonts w:cs="Courier New" w:hint="eastAsia"/>
        <w:noProof/>
        <w:sz w:val="22"/>
      </w:rPr>
      <w:t>2</w:t>
    </w:r>
    <w:r>
      <w:rPr>
        <w:rStyle w:val="Seitenzahl"/>
        <w:rFonts w:cs="Courier New"/>
        <w:sz w:val="22"/>
      </w:rPr>
      <w:fldChar w:fldCharType="end"/>
    </w:r>
    <w:r>
      <w:rPr>
        <w:rStyle w:val="Seitenzahl"/>
        <w:rFonts w:ascii="Courier New" w:hAnsi="Courier New" w:cs="Courier New"/>
        <w:sz w:val="22"/>
      </w:rPr>
      <w:t xml:space="preserve"> - </w:t>
    </w:r>
  </w:p>
  <w:p w14:paraId="7583ABE6" w14:textId="77777777" w:rsidR="00273EF8" w:rsidRDefault="00273EF8">
    <w:pPr>
      <w:pStyle w:val="Kopfzeile"/>
      <w:jc w:val="center"/>
    </w:pPr>
  </w:p>
  <w:p w14:paraId="5766958F" w14:textId="77777777" w:rsidR="00273EF8" w:rsidRDefault="00273EF8">
    <w:pPr>
      <w:pStyle w:val="Kopfzei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9A1A1" w14:textId="77777777" w:rsidR="001028E0" w:rsidRDefault="001028E0">
    <w:pPr>
      <w:pStyle w:val="Kopfzeile"/>
      <w:ind w:left="-360"/>
    </w:pPr>
  </w:p>
  <w:p w14:paraId="6AFA5AB4" w14:textId="2910A919" w:rsidR="00273EF8" w:rsidRDefault="00E54D68">
    <w:pPr>
      <w:pStyle w:val="Kopfzeile"/>
      <w:ind w:left="-36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502A98" wp14:editId="077ECD4E">
              <wp:simplePos x="0" y="0"/>
              <wp:positionH relativeFrom="column">
                <wp:posOffset>4147820</wp:posOffset>
              </wp:positionH>
              <wp:positionV relativeFrom="paragraph">
                <wp:posOffset>2522765</wp:posOffset>
              </wp:positionV>
              <wp:extent cx="1885950" cy="276225"/>
              <wp:effectExtent l="0" t="0" r="0" b="9525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EB3DDA" w14:textId="77777777" w:rsidR="00EF3A88" w:rsidRPr="00EF3A88" w:rsidRDefault="00EF3A88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EF3A8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{{AKTENZEICHEN}}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502A9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style="position:absolute;left:0;text-align:left;margin-left:326.6pt;margin-top:198.65pt;width:14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" filled="f" stroked="f">
              <v:textbox>
                <w:txbxContent>
                  <w:p w14:paraId="2CEB3DDA" w14:textId="77777777" w:rsidR="00EF3A88" w:rsidRPr="00EF3A88" w:rsidRDefault="00EF3A88">
                    <w:pPr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EF3A88">
                      <w:rPr>
                        <w:rFonts w:ascii="Arial" w:hAnsi="Arial" w:cs="Arial"/>
                        <w:sz w:val="22"/>
                        <w:szCs w:val="22"/>
                      </w:rPr>
                      <w:t>{{AKTENZEICHEN}}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1A7ECB62" wp14:editId="7203368E">
              <wp:simplePos x="0" y="0"/>
              <wp:positionH relativeFrom="column">
                <wp:posOffset>-255270</wp:posOffset>
              </wp:positionH>
              <wp:positionV relativeFrom="paragraph">
                <wp:posOffset>385445</wp:posOffset>
              </wp:positionV>
              <wp:extent cx="6112510" cy="2832100"/>
              <wp:effectExtent l="0" t="0" r="0" b="0"/>
              <wp:wrapTopAndBottom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12510" cy="2832100"/>
                        <a:chOff x="-402" y="478"/>
                        <a:chExt cx="9625" cy="4459"/>
                      </a:xfrm>
                    </wpg:grpSpPr>
                    <wps:wsp>
                      <wps:cNvPr id="6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4779" y="478"/>
                          <a:ext cx="4444" cy="30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2322B2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32"/>
                              </w:rPr>
                              <w:t>MICHAEL HOHLWEIN</w:t>
                            </w:r>
                          </w:p>
                          <w:p w14:paraId="37F6E17A" w14:textId="77777777" w:rsidR="00273EF8" w:rsidRDefault="00273EF8">
                            <w:pPr>
                              <w:jc w:val="center"/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333399"/>
                                <w:spacing w:val="24"/>
                                <w:sz w:val="28"/>
                              </w:rPr>
                              <w:t>RECHTSANWALT</w:t>
                            </w:r>
                          </w:p>
                          <w:p w14:paraId="1534E4DB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293C6FBD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0E9778C2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pacing w:val="10"/>
                                <w:sz w:val="18"/>
                                <w:szCs w:val="18"/>
                              </w:rPr>
                              <w:t>Zugelassen bei der Rechtsanwaltskammer des Landes Sachsen-Anhalt</w:t>
                            </w:r>
                          </w:p>
                          <w:p w14:paraId="64006ECF" w14:textId="77777777" w:rsidR="00273EF8" w:rsidRDefault="00273EF8">
                            <w:pPr>
                              <w:spacing w:before="120"/>
                              <w:jc w:val="center"/>
                            </w:pPr>
                          </w:p>
                          <w:p w14:paraId="7FA7EE36" w14:textId="77777777" w:rsidR="00273EF8" w:rsidRDefault="00273EF8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GERICHTSFACH: </w:t>
                            </w:r>
                            <w:r w:rsidR="00623DFF"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>37</w:t>
                            </w:r>
                            <w:r>
                              <w:rPr>
                                <w:rFonts w:ascii="Arial" w:hAnsi="Arial" w:cs="Arial"/>
                                <w:color w:val="808080"/>
                                <w:spacing w:val="10"/>
                                <w:sz w:val="16"/>
                              </w:rPr>
                              <w:t xml:space="preserve"> (LG HALLE)</w:t>
                            </w:r>
                          </w:p>
                          <w:p w14:paraId="686A86D9" w14:textId="77777777" w:rsidR="00273EF8" w:rsidRDefault="00273EF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5233" y="3624"/>
                          <a:ext cx="3822" cy="681"/>
                        </a:xfrm>
                        <a:prstGeom prst="rect">
                          <a:avLst/>
                        </a:prstGeom>
                        <a:noFill/>
                        <a:ln w="324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65138AA" w14:textId="77777777" w:rsidR="00273EF8" w:rsidRDefault="00273EF8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z w:val="14"/>
                              </w:rPr>
                              <w:t>Aktenzeichen bitte unbedingt angeben</w:t>
                            </w:r>
                          </w:p>
                        </w:txbxContent>
                      </wps:txbx>
                      <wps:bodyPr rot="0" vert="horz" wrap="square" lIns="91440" tIns="36360" rIns="9144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-402" y="1885"/>
                          <a:ext cx="507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CBF83C" w14:textId="77777777" w:rsidR="00273EF8" w:rsidRDefault="00273EF8">
                            <w:pP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RA Michael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Hohlwein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>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Reilstraße</w:t>
                            </w:r>
                            <w:proofErr w:type="spellEnd"/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128</w:t>
                            </w:r>
                            <w:r>
                              <w:rPr>
                                <w:rFonts w:ascii="Arial" w:hAnsi="Arial" w:cs="Arial"/>
                                <w:color w:val="000080"/>
                                <w:sz w:val="14"/>
                              </w:rPr>
                              <w:t xml:space="preserve"> |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 061</w:t>
                            </w:r>
                            <w:r w:rsidR="001D5A6E"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>14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4"/>
                              </w:rPr>
                              <w:t xml:space="preserve"> Halle/Saale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-254" y="2352"/>
                          <a:ext cx="4171" cy="20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10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212" y="4510"/>
                          <a:ext cx="2443" cy="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D23933" w14:textId="77777777" w:rsidR="00EF3A88" w:rsidRPr="00EF3A88" w:rsidRDefault="00EF3A88" w:rsidP="00EF3A88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</w:t>
                            </w: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e,{{HEUTDATUM}}</w:t>
                            </w:r>
                          </w:p>
                          <w:p w14:paraId="08E94C19" w14:textId="77777777" w:rsidR="00273EF8" w:rsidRPr="00EF3A88" w:rsidRDefault="00E8695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EF3A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MH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7ECB62" id="Group 5" o:spid="_x0000_s1028" style="position:absolute;left:0;text-align:left;margin-left:-20.1pt;margin-top:30.35pt;width:481.3pt;height:223pt;z-index:251658240;mso-wrap-distance-left:0;mso-wrap-distance-right:0" coordorigin="-402,478" coordsize="9625,4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">
              <v:shape id="Text Box 6" o:spid="_x0000_s1029" type="#_x0000_t202" style="position:absolute;left:4779;top:478;width:4444;height:3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" filled="f" stroked="f" strokecolor="gray">
                <v:stroke joinstyle="round"/>
                <v:textbox>
                  <w:txbxContent>
                    <w:p w14:paraId="2D2322B2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32"/>
                        </w:rPr>
                        <w:t>MICHAEL HOHLWEIN</w:t>
                      </w:r>
                    </w:p>
                    <w:p w14:paraId="37F6E17A" w14:textId="77777777" w:rsidR="00273EF8" w:rsidRDefault="00273EF8">
                      <w:pPr>
                        <w:jc w:val="center"/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</w:pPr>
                      <w:r>
                        <w:rPr>
                          <w:rFonts w:ascii="Arial" w:hAnsi="Arial" w:cs="Arial"/>
                          <w:color w:val="333399"/>
                          <w:spacing w:val="24"/>
                          <w:sz w:val="28"/>
                        </w:rPr>
                        <w:t>RECHTSANWALT</w:t>
                      </w:r>
                    </w:p>
                    <w:p w14:paraId="1534E4DB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293C6FBD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0E9778C2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pacing w:val="10"/>
                          <w:sz w:val="18"/>
                          <w:szCs w:val="18"/>
                        </w:rPr>
                        <w:t>Zugelassen bei der Rechtsanwaltskammer des Landes Sachsen-Anhalt</w:t>
                      </w:r>
                    </w:p>
                    <w:p w14:paraId="64006ECF" w14:textId="77777777" w:rsidR="00273EF8" w:rsidRDefault="00273EF8">
                      <w:pPr>
                        <w:spacing w:before="120"/>
                        <w:jc w:val="center"/>
                      </w:pPr>
                    </w:p>
                    <w:p w14:paraId="7FA7EE36" w14:textId="77777777" w:rsidR="00273EF8" w:rsidRDefault="00273EF8">
                      <w:pPr>
                        <w:spacing w:before="120"/>
                        <w:jc w:val="center"/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GERICHTSFACH: </w:t>
                      </w:r>
                      <w:r w:rsidR="00623DFF"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>37</w:t>
                      </w:r>
                      <w:r>
                        <w:rPr>
                          <w:rFonts w:ascii="Arial" w:hAnsi="Arial" w:cs="Arial"/>
                          <w:color w:val="808080"/>
                          <w:spacing w:val="10"/>
                          <w:sz w:val="16"/>
                        </w:rPr>
                        <w:t xml:space="preserve"> (LG HALLE)</w:t>
                      </w:r>
                    </w:p>
                    <w:p w14:paraId="686A86D9" w14:textId="77777777" w:rsidR="00273EF8" w:rsidRDefault="00273EF8"/>
                  </w:txbxContent>
                </v:textbox>
              </v:shape>
              <v:shape id="Text Box 7" o:spid="_x0000_s1030" type="#_x0000_t202" style="position:absolute;left:5233;top:3624;width:3822;height: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" filled="f" strokeweight=".09mm">
                <v:stroke endcap="square"/>
                <v:textbox inset=",1.01mm,,0">
                  <w:txbxContent>
                    <w:p w14:paraId="565138AA" w14:textId="77777777" w:rsidR="00273EF8" w:rsidRDefault="00273EF8">
                      <w:pPr>
                        <w:spacing w:after="120"/>
                        <w:jc w:val="center"/>
                        <w:rPr>
                          <w:rFonts w:ascii="Arial" w:hAnsi="Arial" w:cs="Arial"/>
                          <w:color w:val="80808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z w:val="14"/>
                        </w:rPr>
                        <w:t>Aktenzeichen bitte unbedingt angeben</w:t>
                      </w:r>
                    </w:p>
                  </w:txbxContent>
                </v:textbox>
              </v:shape>
              <v:shape id="Text Box 8" o:spid="_x0000_s1031" type="#_x0000_t202" style="position:absolute;left:-402;top:1885;width:507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" filled="f" stroked="f" strokecolor="gray">
                <v:stroke joinstyle="round"/>
                <v:textbox>
                  <w:txbxContent>
                    <w:p w14:paraId="2FCBF83C" w14:textId="77777777" w:rsidR="00273EF8" w:rsidRDefault="00273EF8">
                      <w:pPr>
                        <w:rPr>
                          <w:rFonts w:ascii="Arial" w:hAnsi="Arial" w:cs="Arial"/>
                          <w:color w:val="000000"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RA Michael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>Hohlwein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>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</w:t>
                      </w:r>
                      <w:proofErr w:type="spellStart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Reilstraße</w:t>
                      </w:r>
                      <w:proofErr w:type="spellEnd"/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128</w:t>
                      </w:r>
                      <w:r>
                        <w:rPr>
                          <w:rFonts w:ascii="Arial" w:hAnsi="Arial" w:cs="Arial"/>
                          <w:color w:val="000080"/>
                          <w:sz w:val="14"/>
                        </w:rPr>
                        <w:t xml:space="preserve"> |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 061</w:t>
                      </w:r>
                      <w:r w:rsidR="001D5A6E">
                        <w:rPr>
                          <w:rFonts w:ascii="Arial" w:hAnsi="Arial" w:cs="Arial"/>
                          <w:color w:val="000000"/>
                          <w:sz w:val="14"/>
                        </w:rPr>
                        <w:t>14</w:t>
                      </w:r>
                      <w:r>
                        <w:rPr>
                          <w:rFonts w:ascii="Arial" w:hAnsi="Arial" w:cs="Arial"/>
                          <w:color w:val="000000"/>
                          <w:sz w:val="14"/>
                        </w:rPr>
                        <w:t xml:space="preserve"> Halle/Saale</w:t>
                      </w:r>
                    </w:p>
                  </w:txbxContent>
                </v:textbox>
              </v:shape>
              <v:shape id="Text Box 9" o:spid="_x0000_s1032" type="#_x0000_t202" style="position:absolute;left:-254;top:2352;width:4171;height:2011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" filled="f" stroked="f" strokecolor="gray">
                <v:stroke joinstyle="round"/>
              </v:shape>
              <v:shape id="Text Box 10" o:spid="_x0000_s1033" type="#_x0000_t202" style="position:absolute;left:5212;top:4510;width:2443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" filled="f" stroked="f" strokecolor="gray">
                <v:stroke joinstyle="round"/>
                <v:textbox inset=",0,,0">
                  <w:txbxContent>
                    <w:p w14:paraId="51D23933" w14:textId="77777777" w:rsidR="00EF3A88" w:rsidRPr="00EF3A88" w:rsidRDefault="00EF3A88" w:rsidP="00EF3A88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H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all</w:t>
                      </w: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e,{{HEUTDATUM}}</w:t>
                      </w:r>
                    </w:p>
                    <w:p w14:paraId="08E94C19" w14:textId="77777777" w:rsidR="00273EF8" w:rsidRPr="00EF3A88" w:rsidRDefault="00E86959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EF3A88">
                        <w:rPr>
                          <w:rFonts w:ascii="Arial" w:hAnsi="Arial" w:cs="Arial"/>
                          <w:sz w:val="20"/>
                          <w:szCs w:val="20"/>
                        </w:rPr>
                        <w:t>MH</w:t>
                      </w:r>
                    </w:p>
                  </w:txbxContent>
                </v:textbox>
              </v:shape>
              <w10:wrap type="topAndBottom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935" distR="114935" simplePos="0" relativeHeight="251659264" behindDoc="1" locked="0" layoutInCell="1" allowOverlap="1" wp14:anchorId="0D4D30FE" wp14:editId="15D18475">
              <wp:simplePos x="0" y="0"/>
              <wp:positionH relativeFrom="column">
                <wp:posOffset>13970</wp:posOffset>
              </wp:positionH>
              <wp:positionV relativeFrom="paragraph">
                <wp:posOffset>1470025</wp:posOffset>
              </wp:positionV>
              <wp:extent cx="3014345" cy="164274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14345" cy="16427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0C799" w14:textId="77777777" w:rsidR="00763BA9" w:rsidRDefault="00763BA9" w:rsidP="002560ED">
                          <w:pPr>
                            <w:rPr>
                              <w:rFonts w:ascii="Courier New" w:hAnsi="Courier New" w:cs="Courier New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4D30FE" id="Text Box 4" o:spid="_x0000_s1034" type="#_x0000_t202" style="position:absolute;left:0;text-align:left;margin-left:1.1pt;margin-top:115.75pt;width:237.35pt;height:129.35pt;z-index:-25165721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" stroked="f">
              <v:fill opacity="0"/>
              <v:textbox inset="0,0,0,0">
                <w:txbxContent>
                  <w:p w14:paraId="4FC0C799" w14:textId="77777777" w:rsidR="00763BA9" w:rsidRDefault="00763BA9" w:rsidP="002560ED">
                    <w:pPr>
                      <w:rPr>
                        <w:rFonts w:ascii="Courier New" w:hAnsi="Courier New" w:cs="Courier New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erschrift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erschrift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erschrift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berschrift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berschrift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berschrift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berschrift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berschrift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berschrift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ascii="Courier New" w:hAnsi="Courier New" w:cs="Courier New"/>
        <w:sz w:val="22"/>
        <w:szCs w:val="22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65" w:hanging="405"/>
      </w:pPr>
      <w:rPr>
        <w:rFonts w:hint="default"/>
      </w:rPr>
    </w:lvl>
  </w:abstractNum>
  <w:abstractNum w:abstractNumId="3" w15:restartNumberingAfterBreak="0">
    <w:nsid w:val="52E31AAB"/>
    <w:multiLevelType w:val="hybridMultilevel"/>
    <w:tmpl w:val="93D4B59C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226"/>
    <w:rsid w:val="00014B51"/>
    <w:rsid w:val="00025082"/>
    <w:rsid w:val="0004344A"/>
    <w:rsid w:val="0005680A"/>
    <w:rsid w:val="000708C0"/>
    <w:rsid w:val="000C42FB"/>
    <w:rsid w:val="000D0025"/>
    <w:rsid w:val="000D1FAA"/>
    <w:rsid w:val="001028E0"/>
    <w:rsid w:val="001148F2"/>
    <w:rsid w:val="00116125"/>
    <w:rsid w:val="00122368"/>
    <w:rsid w:val="001403E7"/>
    <w:rsid w:val="0014438E"/>
    <w:rsid w:val="00174FB2"/>
    <w:rsid w:val="00186099"/>
    <w:rsid w:val="001B378E"/>
    <w:rsid w:val="001C7F2F"/>
    <w:rsid w:val="001D5A6E"/>
    <w:rsid w:val="001D6B29"/>
    <w:rsid w:val="001F3E87"/>
    <w:rsid w:val="001F65A9"/>
    <w:rsid w:val="00244118"/>
    <w:rsid w:val="002560ED"/>
    <w:rsid w:val="00262504"/>
    <w:rsid w:val="00273EF8"/>
    <w:rsid w:val="00287CB1"/>
    <w:rsid w:val="002A3D9B"/>
    <w:rsid w:val="002B59F3"/>
    <w:rsid w:val="002C3783"/>
    <w:rsid w:val="002D30A0"/>
    <w:rsid w:val="002D6383"/>
    <w:rsid w:val="00316392"/>
    <w:rsid w:val="003300D0"/>
    <w:rsid w:val="0038771D"/>
    <w:rsid w:val="003910A4"/>
    <w:rsid w:val="003A2B45"/>
    <w:rsid w:val="003A65D7"/>
    <w:rsid w:val="003D148C"/>
    <w:rsid w:val="003D3CE9"/>
    <w:rsid w:val="00410031"/>
    <w:rsid w:val="0045445F"/>
    <w:rsid w:val="00493FA3"/>
    <w:rsid w:val="004968F2"/>
    <w:rsid w:val="004A2545"/>
    <w:rsid w:val="004B367C"/>
    <w:rsid w:val="00511956"/>
    <w:rsid w:val="0052463F"/>
    <w:rsid w:val="005459FF"/>
    <w:rsid w:val="005637E0"/>
    <w:rsid w:val="00574690"/>
    <w:rsid w:val="00590016"/>
    <w:rsid w:val="005B113B"/>
    <w:rsid w:val="005B1252"/>
    <w:rsid w:val="005B49D6"/>
    <w:rsid w:val="005C1333"/>
    <w:rsid w:val="005C62ED"/>
    <w:rsid w:val="005D54BA"/>
    <w:rsid w:val="005E3EAB"/>
    <w:rsid w:val="00613143"/>
    <w:rsid w:val="00613E28"/>
    <w:rsid w:val="006216F7"/>
    <w:rsid w:val="00623DFF"/>
    <w:rsid w:val="0063382D"/>
    <w:rsid w:val="00636AE3"/>
    <w:rsid w:val="006819C1"/>
    <w:rsid w:val="00681BE2"/>
    <w:rsid w:val="006F1FEB"/>
    <w:rsid w:val="006F739B"/>
    <w:rsid w:val="00702BAB"/>
    <w:rsid w:val="00711605"/>
    <w:rsid w:val="0072464E"/>
    <w:rsid w:val="00724BB6"/>
    <w:rsid w:val="00742CFC"/>
    <w:rsid w:val="00763BA9"/>
    <w:rsid w:val="00765C67"/>
    <w:rsid w:val="00770DF2"/>
    <w:rsid w:val="0079287E"/>
    <w:rsid w:val="007F0833"/>
    <w:rsid w:val="007F5226"/>
    <w:rsid w:val="008137A8"/>
    <w:rsid w:val="0082069E"/>
    <w:rsid w:val="00827B74"/>
    <w:rsid w:val="0083320C"/>
    <w:rsid w:val="00833AE0"/>
    <w:rsid w:val="00853C83"/>
    <w:rsid w:val="00856B81"/>
    <w:rsid w:val="00856E1E"/>
    <w:rsid w:val="00861825"/>
    <w:rsid w:val="008628E3"/>
    <w:rsid w:val="00872AD8"/>
    <w:rsid w:val="008818A1"/>
    <w:rsid w:val="00887430"/>
    <w:rsid w:val="008B34FC"/>
    <w:rsid w:val="008B5638"/>
    <w:rsid w:val="008D7B44"/>
    <w:rsid w:val="008E77A9"/>
    <w:rsid w:val="008F185A"/>
    <w:rsid w:val="008F3557"/>
    <w:rsid w:val="00900905"/>
    <w:rsid w:val="0094486F"/>
    <w:rsid w:val="00954BC6"/>
    <w:rsid w:val="00967000"/>
    <w:rsid w:val="00976832"/>
    <w:rsid w:val="00986CCD"/>
    <w:rsid w:val="00986FA6"/>
    <w:rsid w:val="009E0369"/>
    <w:rsid w:val="009E2943"/>
    <w:rsid w:val="009E5FD8"/>
    <w:rsid w:val="00A03C03"/>
    <w:rsid w:val="00A134E6"/>
    <w:rsid w:val="00A22BB5"/>
    <w:rsid w:val="00A479F7"/>
    <w:rsid w:val="00A5038D"/>
    <w:rsid w:val="00A73061"/>
    <w:rsid w:val="00AB6ABF"/>
    <w:rsid w:val="00AC4DB2"/>
    <w:rsid w:val="00AC6589"/>
    <w:rsid w:val="00AC7D2C"/>
    <w:rsid w:val="00AD11DF"/>
    <w:rsid w:val="00AD5DA1"/>
    <w:rsid w:val="00AF0320"/>
    <w:rsid w:val="00B104B4"/>
    <w:rsid w:val="00B250F6"/>
    <w:rsid w:val="00B36E02"/>
    <w:rsid w:val="00B42C42"/>
    <w:rsid w:val="00B57199"/>
    <w:rsid w:val="00B63A19"/>
    <w:rsid w:val="00B80568"/>
    <w:rsid w:val="00B84000"/>
    <w:rsid w:val="00C2063B"/>
    <w:rsid w:val="00C27802"/>
    <w:rsid w:val="00C42620"/>
    <w:rsid w:val="00C71D7E"/>
    <w:rsid w:val="00CB2C53"/>
    <w:rsid w:val="00CE1183"/>
    <w:rsid w:val="00CE621B"/>
    <w:rsid w:val="00CF28C0"/>
    <w:rsid w:val="00CF564B"/>
    <w:rsid w:val="00D20830"/>
    <w:rsid w:val="00D3650F"/>
    <w:rsid w:val="00D4756D"/>
    <w:rsid w:val="00D50EA9"/>
    <w:rsid w:val="00D55735"/>
    <w:rsid w:val="00D644D9"/>
    <w:rsid w:val="00D8006A"/>
    <w:rsid w:val="00D85C26"/>
    <w:rsid w:val="00DA3917"/>
    <w:rsid w:val="00DD511A"/>
    <w:rsid w:val="00DF4FDF"/>
    <w:rsid w:val="00E05273"/>
    <w:rsid w:val="00E12847"/>
    <w:rsid w:val="00E33E03"/>
    <w:rsid w:val="00E3559B"/>
    <w:rsid w:val="00E54D68"/>
    <w:rsid w:val="00E62105"/>
    <w:rsid w:val="00E83958"/>
    <w:rsid w:val="00E86959"/>
    <w:rsid w:val="00EA6588"/>
    <w:rsid w:val="00ED1C94"/>
    <w:rsid w:val="00ED565A"/>
    <w:rsid w:val="00EE21AD"/>
    <w:rsid w:val="00EE5F5A"/>
    <w:rsid w:val="00EF3A88"/>
    <w:rsid w:val="00F33C9A"/>
    <w:rsid w:val="00F722B5"/>
    <w:rsid w:val="00FA2743"/>
    <w:rsid w:val="00FA5502"/>
    <w:rsid w:val="00F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376F99"/>
  <w15:chartTrackingRefBased/>
  <w15:docId w15:val="{E43E3294-4FE0-468B-8376-B6BBDC60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Humnst777 Lt BT" w:eastAsia="SimSun" w:hAnsi="Humnst777 Lt BT" w:cs="Humnst777 Lt BT"/>
      <w:sz w:val="24"/>
      <w:szCs w:val="24"/>
      <w:lang w:eastAsia="ar-SA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spacing w:before="240" w:after="60"/>
      <w:outlineLvl w:val="0"/>
    </w:pPr>
    <w:rPr>
      <w:rFonts w:ascii="Humnst777 Blk BT" w:hAnsi="Humnst777 Blk BT" w:cs="Arial"/>
      <w:b/>
      <w:bCs/>
      <w:kern w:val="1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numPr>
        <w:ilvl w:val="1"/>
        <w:numId w:val="1"/>
      </w:numPr>
      <w:spacing w:before="240" w:after="60"/>
      <w:outlineLvl w:val="1"/>
    </w:pPr>
    <w:rPr>
      <w:rFonts w:ascii="Humnst777 Blk BT" w:hAnsi="Humnst777 Blk BT" w:cs="Arial"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Humnst777 BT" w:hAnsi="Humnst777 BT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spacing w:val="24"/>
      <w:sz w:val="32"/>
    </w:rPr>
  </w:style>
  <w:style w:type="paragraph" w:styleId="berschrift5">
    <w:name w:val="heading 5"/>
    <w:basedOn w:val="Standard"/>
    <w:next w:val="Standard"/>
    <w:qFormat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spacing w:val="24"/>
      <w:sz w:val="28"/>
    </w:rPr>
  </w:style>
  <w:style w:type="paragraph" w:styleId="berschrift6">
    <w:name w:val="heading 6"/>
    <w:basedOn w:val="Standard"/>
    <w:next w:val="Standard"/>
    <w:qFormat/>
    <w:pPr>
      <w:keepNext/>
      <w:numPr>
        <w:ilvl w:val="5"/>
        <w:numId w:val="1"/>
      </w:numPr>
      <w:outlineLvl w:val="5"/>
    </w:pPr>
    <w:rPr>
      <w:rFonts w:ascii="Courier New" w:hAnsi="Courier New" w:cs="Courier New"/>
      <w:i/>
      <w:sz w:val="22"/>
    </w:rPr>
  </w:style>
  <w:style w:type="paragraph" w:styleId="berschrift7">
    <w:name w:val="heading 7"/>
    <w:basedOn w:val="Standard"/>
    <w:next w:val="Standard"/>
    <w:qFormat/>
    <w:pPr>
      <w:keepNext/>
      <w:numPr>
        <w:ilvl w:val="6"/>
        <w:numId w:val="1"/>
      </w:numPr>
      <w:outlineLvl w:val="6"/>
    </w:pPr>
    <w:rPr>
      <w:rFonts w:ascii="Courier New" w:hAnsi="Courier New" w:cs="Courier New"/>
      <w:b/>
      <w:bCs/>
      <w:i/>
      <w:iCs/>
      <w:sz w:val="22"/>
    </w:rPr>
  </w:style>
  <w:style w:type="paragraph" w:styleId="berschrift8">
    <w:name w:val="heading 8"/>
    <w:basedOn w:val="Standard"/>
    <w:next w:val="Standard"/>
    <w:qFormat/>
    <w:pPr>
      <w:keepNext/>
      <w:numPr>
        <w:ilvl w:val="7"/>
        <w:numId w:val="1"/>
      </w:numPr>
      <w:jc w:val="center"/>
      <w:outlineLvl w:val="7"/>
    </w:pPr>
    <w:rPr>
      <w:rFonts w:ascii="Courier New" w:hAnsi="Courier New" w:cs="Courier New"/>
      <w:b/>
      <w:bCs/>
      <w:i/>
      <w:iCs/>
      <w:sz w:val="22"/>
      <w:u w:val="single"/>
    </w:rPr>
  </w:style>
  <w:style w:type="paragraph" w:styleId="berschrift9">
    <w:name w:val="heading 9"/>
    <w:basedOn w:val="Standard"/>
    <w:next w:val="Standard"/>
    <w:qFormat/>
    <w:pPr>
      <w:keepNext/>
      <w:numPr>
        <w:ilvl w:val="8"/>
        <w:numId w:val="1"/>
      </w:numPr>
      <w:jc w:val="center"/>
      <w:outlineLvl w:val="8"/>
    </w:pPr>
    <w:rPr>
      <w:rFonts w:ascii="Courier New" w:hAnsi="Courier New" w:cs="Courier New"/>
      <w:b/>
      <w:bCs/>
      <w:i/>
      <w:iCs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4">
    <w:name w:val="Absatz-Standardschriftart4"/>
  </w:style>
  <w:style w:type="character" w:customStyle="1" w:styleId="WW8Num2z0">
    <w:name w:val="WW8Num2z0"/>
    <w:rPr>
      <w:rFonts w:ascii="Courier New" w:hAnsi="Courier New" w:cs="Courier New"/>
      <w:sz w:val="22"/>
      <w:szCs w:val="22"/>
    </w:rPr>
  </w:style>
  <w:style w:type="character" w:customStyle="1" w:styleId="Absatz-Standardschriftart3">
    <w:name w:val="Absatz-Standardschriftart3"/>
  </w:style>
  <w:style w:type="character" w:customStyle="1" w:styleId="Absatz-Standardschriftart2">
    <w:name w:val="Absatz-Standardschriftart2"/>
  </w:style>
  <w:style w:type="character" w:customStyle="1" w:styleId="WW8Num1z0">
    <w:name w:val="WW8Num1z0"/>
    <w:rPr>
      <w:rFonts w:ascii="Courier New" w:eastAsia="SimSun" w:hAnsi="Courier New" w:cs="Courier New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Absatz-Standardschriftart1">
    <w:name w:val="Absatz-Standardschriftart1"/>
  </w:style>
  <w:style w:type="character" w:styleId="Seitenzahl">
    <w:name w:val="page number"/>
    <w:basedOn w:val="Absatz-Standardschriftart1"/>
  </w:style>
  <w:style w:type="character" w:styleId="Hyperlink">
    <w:name w:val="Hyperlink"/>
    <w:rPr>
      <w:color w:val="0000FF"/>
      <w:u w:val="single"/>
    </w:rPr>
  </w:style>
  <w:style w:type="character" w:customStyle="1" w:styleId="HTMLVorformatiertZchn">
    <w:name w:val="HTML Vorformatiert Zchn"/>
    <w:rPr>
      <w:rFonts w:ascii="Courier New" w:hAnsi="Courier New" w:cs="Courier New"/>
    </w:r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krper">
    <w:name w:val="Body Text"/>
    <w:basedOn w:val="Standard"/>
    <w:pPr>
      <w:jc w:val="both"/>
    </w:pPr>
    <w:rPr>
      <w:rFonts w:ascii="Courier New" w:hAnsi="Courier New" w:cs="Courier New"/>
      <w:i/>
      <w:iCs/>
      <w:sz w:val="22"/>
    </w:rPr>
  </w:style>
  <w:style w:type="paragraph" w:styleId="Liste">
    <w:name w:val="List"/>
    <w:basedOn w:val="Textkrper"/>
    <w:rPr>
      <w:rFonts w:cs="Mangal"/>
    </w:rPr>
  </w:style>
  <w:style w:type="paragraph" w:customStyle="1" w:styleId="Beschriftung4">
    <w:name w:val="Beschriftung4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customStyle="1" w:styleId="Beschriftung3">
    <w:name w:val="Beschriftung3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2">
    <w:name w:val="Beschriftung2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pPr>
      <w:ind w:left="540"/>
      <w:jc w:val="both"/>
    </w:pPr>
    <w:rPr>
      <w:rFonts w:ascii="Courier New" w:hAnsi="Courier New" w:cs="Courier New"/>
      <w:b/>
      <w:bCs/>
      <w:i/>
      <w:iCs/>
      <w:sz w:val="22"/>
    </w:rPr>
  </w:style>
  <w:style w:type="paragraph" w:customStyle="1" w:styleId="Textkrper21">
    <w:name w:val="Textkörper 21"/>
    <w:basedOn w:val="Standard"/>
    <w:rPr>
      <w:rFonts w:ascii="Courier New" w:hAnsi="Courier New" w:cs="Courier New"/>
      <w:sz w:val="22"/>
    </w:rPr>
  </w:style>
  <w:style w:type="paragraph" w:styleId="Sprechblasentext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imesNewRoman">
    <w:name w:val="TimesNewRoman"/>
    <w:basedOn w:val="Standard"/>
    <w:rPr>
      <w:rFonts w:ascii="Times New Roman" w:eastAsia="Times New Roman" w:hAnsi="Times New Roman" w:cs="Times New Roman"/>
      <w:sz w:val="22"/>
    </w:rPr>
  </w:style>
  <w:style w:type="paragraph" w:customStyle="1" w:styleId="Rahmeninhalt">
    <w:name w:val="Rahmeninhalt"/>
    <w:basedOn w:val="Textkrper"/>
  </w:style>
  <w:style w:type="paragraph" w:styleId="Listenabsatz">
    <w:name w:val="List Paragraph"/>
    <w:basedOn w:val="Standard"/>
    <w:uiPriority w:val="34"/>
    <w:qFormat/>
    <w:pPr>
      <w:ind w:left="708"/>
    </w:p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rsid w:val="00A22BB5"/>
  </w:style>
  <w:style w:type="paragraph" w:styleId="KeinLeerraum">
    <w:name w:val="No Spacing"/>
    <w:uiPriority w:val="1"/>
    <w:qFormat/>
    <w:rsid w:val="00FB4493"/>
    <w:rPr>
      <w:rFonts w:ascii="Arial MT Pro" w:eastAsia="Aptos" w:hAnsi="Arial MT Pro"/>
      <w:kern w:val="2"/>
      <w:sz w:val="22"/>
      <w:szCs w:val="22"/>
      <w:lang w:eastAsia="en-US"/>
    </w:rPr>
  </w:style>
  <w:style w:type="paragraph" w:styleId="StandardWeb">
    <w:name w:val="Normal (Web)"/>
    <w:basedOn w:val="Standard"/>
    <w:uiPriority w:val="99"/>
    <w:semiHidden/>
    <w:unhideWhenUsed/>
    <w:rsid w:val="00FB449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table" w:styleId="Tabellenraster">
    <w:name w:val="Table Grid"/>
    <w:basedOn w:val="NormaleTabelle"/>
    <w:uiPriority w:val="39"/>
    <w:rsid w:val="00FB4493"/>
    <w:rPr>
      <w:rFonts w:ascii="Aptos" w:eastAsia="Aptos" w:hAnsi="Aptos"/>
      <w:kern w:val="2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uiPriority w:val="22"/>
    <w:qFormat/>
    <w:rsid w:val="00FB4493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72464E"/>
    <w:rPr>
      <w:rFonts w:ascii="Humnst777 Lt BT" w:eastAsia="SimSun" w:hAnsi="Humnst777 Lt BT" w:cs="Humnst777 Lt BT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dvokatur@aol.co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22E61-3924-4446-B5FD-2704D7CD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Links>
    <vt:vector size="6" baseType="variant">
      <vt:variant>
        <vt:i4>1769531</vt:i4>
      </vt:variant>
      <vt:variant>
        <vt:i4>3</vt:i4>
      </vt:variant>
      <vt:variant>
        <vt:i4>0</vt:i4>
      </vt:variant>
      <vt:variant>
        <vt:i4>5</vt:i4>
      </vt:variant>
      <vt:variant>
        <vt:lpwstr>mailto:advokatur@aol.com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Mi</cp:lastModifiedBy>
  <cp:revision>3</cp:revision>
  <cp:lastPrinted>2020-12-23T09:15:00Z</cp:lastPrinted>
  <dcterms:created xsi:type="dcterms:W3CDTF">2026-03-19T12:15:00Z</dcterms:created>
  <dcterms:modified xsi:type="dcterms:W3CDTF">2026-03-19T12:31:00Z</dcterms:modified>
  <cp:category/>
</cp:coreProperties>
</file>