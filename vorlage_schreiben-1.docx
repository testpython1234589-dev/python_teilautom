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1D76CD9" w14:textId="77777777" w:rsidR="008B70B9" w:rsidRPr="00C801DA" w:rsidRDefault="00E54D68" w:rsidP="00FB4493">
      <w:pPr>
        <w:rPr>
          <w:rFonts w:ascii="Courier New" w:hAnsi="Courier New" w:cs="Courier New"/>
          <w:sz w:val="22"/>
          <w:szCs w:val="22"/>
        </w:rPr>
      </w:pPr>
      <w:r w:rsidRPr="00C801DA">
        <w:rPr>
          <w:rFonts w:ascii="Courier New" w:eastAsia="Calibri" w:hAnsi="Courier New" w:cs="Courier New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728" behindDoc="1" locked="0" layoutInCell="1" allowOverlap="1" wp14:anchorId="751FA0BF" wp14:editId="7A69CE07">
                <wp:simplePos x="0" y="0"/>
                <wp:positionH relativeFrom="column">
                  <wp:posOffset>-61595</wp:posOffset>
                </wp:positionH>
                <wp:positionV relativeFrom="paragraph">
                  <wp:posOffset>1269365</wp:posOffset>
                </wp:positionV>
                <wp:extent cx="3014345" cy="790575"/>
                <wp:effectExtent l="0" t="0" r="0" b="0"/>
                <wp:wrapNone/>
                <wp:docPr id="1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46487" w14:textId="77777777" w:rsidR="00FB4493" w:rsidRPr="00A5038D" w:rsidRDefault="00FB4493" w:rsidP="00FB44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5038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{{VRSICHERUNG}}</w:t>
                            </w:r>
                          </w:p>
                          <w:p w14:paraId="1C115541" w14:textId="77777777" w:rsidR="00FB4493" w:rsidRPr="00A5038D" w:rsidRDefault="00FB4493" w:rsidP="00FB44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5038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{{VER_STRASSE}}</w:t>
                            </w:r>
                            <w:r w:rsidRPr="00A5038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{{VER_ORT}}</w:t>
                            </w:r>
                          </w:p>
                          <w:p w14:paraId="600059A8" w14:textId="77777777" w:rsidR="00FB4493" w:rsidRPr="00A5038D" w:rsidRDefault="00FB4493" w:rsidP="00FB44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FA0B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-4.85pt;margin-top:99.95pt;width:237.35pt;height:62.25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" stroked="f">
                <v:fill opacity="0"/>
                <v:textbox inset="0,0,0,0">
                  <w:txbxContent>
                    <w:p w14:paraId="32846487" w14:textId="77777777" w:rsidR="00FB4493" w:rsidRPr="00A5038D" w:rsidRDefault="00FB4493" w:rsidP="00FB44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5038D">
                        <w:rPr>
                          <w:rFonts w:ascii="Arial" w:hAnsi="Arial" w:cs="Arial"/>
                          <w:sz w:val="20"/>
                          <w:szCs w:val="20"/>
                        </w:rPr>
                        <w:t>{{VRSICHERUNG}}</w:t>
                      </w:r>
                    </w:p>
                    <w:p w14:paraId="1C115541" w14:textId="77777777" w:rsidR="00FB4493" w:rsidRPr="00A5038D" w:rsidRDefault="00FB4493" w:rsidP="00FB44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5038D">
                        <w:rPr>
                          <w:rFonts w:ascii="Arial" w:hAnsi="Arial" w:cs="Arial"/>
                          <w:sz w:val="20"/>
                          <w:szCs w:val="20"/>
                        </w:rPr>
                        <w:t>{{VER_STRASSE}}</w:t>
                      </w:r>
                      <w:r w:rsidRPr="00A5038D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{{VER_ORT}}</w:t>
                      </w:r>
                    </w:p>
                    <w:p w14:paraId="600059A8" w14:textId="77777777" w:rsidR="00FB4493" w:rsidRPr="00A5038D" w:rsidRDefault="00FB4493" w:rsidP="00FB44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210834215"/>
      <w:bookmarkEnd w:id="0"/>
      <w:r w:rsidR="00FB4493" w:rsidRPr="00C801DA">
        <w:rPr>
          <w:rFonts w:ascii="Courier New" w:hAnsi="Courier New" w:cs="Courier New"/>
          <w:sz w:val="22"/>
          <w:szCs w:val="22"/>
        </w:rPr>
        <w:t xml:space="preserve">                                                                                     </w:t>
      </w:r>
    </w:p>
    <w:p w14:paraId="77A4E17D" w14:textId="6E6E8B00" w:rsidR="00FB4493" w:rsidRPr="00C801DA" w:rsidRDefault="00FB4493" w:rsidP="00FB4493">
      <w:pPr>
        <w:rPr>
          <w:rFonts w:ascii="Courier New" w:hAnsi="Courier New" w:cs="Courier New"/>
          <w:sz w:val="22"/>
          <w:szCs w:val="22"/>
        </w:rPr>
      </w:pPr>
      <w:r w:rsidRPr="00C801DA">
        <w:rPr>
          <w:rFonts w:ascii="Courier New" w:hAnsi="Courier New" w:cs="Courier New"/>
          <w:sz w:val="22"/>
          <w:szCs w:val="22"/>
        </w:rPr>
        <w:t>Schadennummer/VS-Nr.: {{SCHADENSNUMMER}}</w:t>
      </w:r>
    </w:p>
    <w:p w14:paraId="45FFE7A1" w14:textId="7F8C0C03" w:rsidR="005459FF" w:rsidRPr="00C801D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C801DA">
        <w:rPr>
          <w:rFonts w:ascii="Courier New" w:hAnsi="Courier New" w:cs="Courier New"/>
          <w:sz w:val="22"/>
          <w:szCs w:val="22"/>
        </w:rPr>
        <w:t>{{</w:t>
      </w:r>
      <w:proofErr w:type="spellStart"/>
      <w:r w:rsidR="00E574BE">
        <w:rPr>
          <w:rFonts w:ascii="Courier New" w:hAnsi="Courier New" w:cs="Courier New"/>
          <w:sz w:val="22"/>
          <w:szCs w:val="22"/>
        </w:rPr>
        <w:t>GEGNER_N</w:t>
      </w:r>
      <w:r w:rsidR="00421A8D">
        <w:rPr>
          <w:rFonts w:ascii="Courier New" w:hAnsi="Courier New" w:cs="Courier New"/>
          <w:sz w:val="22"/>
          <w:szCs w:val="22"/>
        </w:rPr>
        <w:t>achname</w:t>
      </w:r>
      <w:proofErr w:type="spellEnd"/>
      <w:r w:rsidRPr="00C801DA">
        <w:rPr>
          <w:rFonts w:ascii="Courier New" w:hAnsi="Courier New" w:cs="Courier New"/>
          <w:sz w:val="22"/>
          <w:szCs w:val="22"/>
        </w:rPr>
        <w:t xml:space="preserve">}}./. R+V | Unfall vom {{UNFALL_DATUM}} | </w:t>
      </w:r>
      <w:r w:rsidRPr="00C801DA">
        <w:rPr>
          <w:rFonts w:ascii="Courier New" w:hAnsi="Courier New" w:cs="Courier New"/>
          <w:iCs/>
          <w:sz w:val="22"/>
          <w:szCs w:val="22"/>
        </w:rPr>
        <w:t xml:space="preserve">AKZ: </w:t>
      </w:r>
    </w:p>
    <w:p w14:paraId="0B6B6B81" w14:textId="31FBF005" w:rsidR="00FB4493" w:rsidRPr="00C801DA" w:rsidRDefault="00FB4493" w:rsidP="00FB4493">
      <w:pPr>
        <w:rPr>
          <w:rFonts w:ascii="Courier New" w:hAnsi="Courier New" w:cs="Courier New"/>
          <w:sz w:val="22"/>
          <w:szCs w:val="22"/>
        </w:rPr>
      </w:pPr>
      <w:r w:rsidRPr="00C801DA">
        <w:rPr>
          <w:rFonts w:ascii="Courier New" w:hAnsi="Courier New" w:cs="Courier New"/>
          <w:sz w:val="22"/>
          <w:szCs w:val="22"/>
        </w:rPr>
        <w:t>{{KENNZEICHEN</w:t>
      </w:r>
      <w:r w:rsidR="00E574BE">
        <w:rPr>
          <w:rFonts w:ascii="Courier New" w:hAnsi="Courier New" w:cs="Courier New"/>
          <w:sz w:val="22"/>
          <w:szCs w:val="22"/>
        </w:rPr>
        <w:t>_GEGNER</w:t>
      </w:r>
      <w:r w:rsidRPr="00C801DA">
        <w:rPr>
          <w:rFonts w:ascii="Courier New" w:hAnsi="Courier New" w:cs="Courier New"/>
          <w:sz w:val="22"/>
          <w:szCs w:val="22"/>
        </w:rPr>
        <w:t>}}</w:t>
      </w:r>
    </w:p>
    <w:p w14:paraId="3307E757" w14:textId="77777777" w:rsidR="00FB4493" w:rsidRPr="00C801DA" w:rsidRDefault="00FB4493" w:rsidP="00FB4493">
      <w:pPr>
        <w:pStyle w:val="KeinLeerraum"/>
        <w:rPr>
          <w:rFonts w:ascii="Courier New" w:hAnsi="Courier New" w:cs="Courier New"/>
        </w:rPr>
      </w:pPr>
    </w:p>
    <w:p w14:paraId="5142C647" w14:textId="77777777" w:rsidR="00FB4493" w:rsidRPr="00C801D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C801DA">
        <w:rPr>
          <w:rFonts w:ascii="Courier New" w:hAnsi="Courier New" w:cs="Courier New"/>
          <w:sz w:val="22"/>
          <w:szCs w:val="22"/>
        </w:rPr>
        <w:t>Sehr geehrte Damen und Herren,</w:t>
      </w:r>
    </w:p>
    <w:p w14:paraId="09BD6B30" w14:textId="0CDA71AF" w:rsidR="00FB4493" w:rsidRPr="00C801D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C801DA">
        <w:rPr>
          <w:rFonts w:ascii="Courier New" w:hAnsi="Courier New" w:cs="Courier New"/>
          <w:sz w:val="22"/>
          <w:szCs w:val="22"/>
        </w:rPr>
        <w:t>in vorstehend bezeichneter Angelegenheit zeige ich an, dass mich</w:t>
      </w:r>
      <w:r w:rsidR="00760B54" w:rsidRPr="00C801DA">
        <w:rPr>
          <w:rFonts w:ascii="Courier New" w:hAnsi="Courier New" w:cs="Courier New"/>
          <w:sz w:val="22"/>
          <w:szCs w:val="22"/>
        </w:rPr>
        <w:t xml:space="preserve"> </w:t>
      </w:r>
      <w:r w:rsidRPr="00C801DA">
        <w:rPr>
          <w:rFonts w:ascii="Courier New" w:hAnsi="Courier New" w:cs="Courier New"/>
          <w:sz w:val="22"/>
          <w:szCs w:val="22"/>
        </w:rPr>
        <w:t>{{MANDANT_VORNAME}} {{MANDANT_NACHNAME}} {{MANDANT_STRASSE}} {{MANDANT_PLZ_ORT}} mit der Wahrnehmung seiner rechtlichen Interessen beauftragt hat.</w:t>
      </w:r>
    </w:p>
    <w:p w14:paraId="42C5B84D" w14:textId="77777777" w:rsidR="00FB4493" w:rsidRPr="00C801D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C801DA">
        <w:rPr>
          <w:rFonts w:ascii="Courier New" w:hAnsi="Courier New" w:cs="Courier New"/>
          <w:sz w:val="22"/>
          <w:szCs w:val="22"/>
        </w:rPr>
        <w:t>Die ordnungsgemäße Bevollmächtigung ergibt sich aus der beigefügten Vollmacht.</w:t>
      </w:r>
    </w:p>
    <w:p w14:paraId="363C2DBA" w14:textId="77777777" w:rsidR="00FB4493" w:rsidRPr="00C801D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C801D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Gegenstand des Mandats</w:t>
      </w:r>
      <w:r w:rsidRPr="00C801DA">
        <w:rPr>
          <w:rFonts w:ascii="Courier New" w:hAnsi="Courier New" w:cs="Courier New"/>
          <w:sz w:val="22"/>
          <w:szCs w:val="22"/>
        </w:rPr>
        <w:t xml:space="preserve"> ist die Geltendmachung sämtlicher Schadensersatzansprüche aus dem Verkehrsunfall vom {{UNFALL_DATUM}}.</w:t>
      </w:r>
    </w:p>
    <w:p w14:paraId="3DB3048C" w14:textId="4CA24D55" w:rsidR="00FB4493" w:rsidRPr="00C801D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C801DA">
        <w:rPr>
          <w:rFonts w:ascii="Courier New" w:hAnsi="Courier New" w:cs="Courier New"/>
          <w:sz w:val="22"/>
          <w:szCs w:val="22"/>
        </w:rPr>
        <w:t>Im Namen meines Mandanten mache ich hiermit sämtliche Schadensersatzansprüche aus dem vorgenannten Ereignis geltend. Betroffen ist das Fahrzeug meines Mandanten, {{FAHRZEUGTYP}} mit dem amtlichen Kennzeichen {{KENNZEICHEN}}, das {{VORSTEUERBERECHTIGUNG}}</w:t>
      </w:r>
      <w:r w:rsidR="00856E1E" w:rsidRPr="00C801DA">
        <w:rPr>
          <w:rFonts w:ascii="Courier New" w:hAnsi="Courier New" w:cs="Courier New"/>
          <w:sz w:val="22"/>
          <w:szCs w:val="22"/>
        </w:rPr>
        <w:t xml:space="preserve"> vorsteuerberechtigt</w:t>
      </w:r>
      <w:r w:rsidRPr="00C801DA">
        <w:rPr>
          <w:rFonts w:ascii="Courier New" w:hAnsi="Courier New" w:cs="Courier New"/>
          <w:sz w:val="22"/>
          <w:szCs w:val="22"/>
        </w:rPr>
        <w:t xml:space="preserve"> ist.</w:t>
      </w:r>
    </w:p>
    <w:p w14:paraId="17C24FBF" w14:textId="77777777" w:rsidR="00FB4493" w:rsidRPr="00C801D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C801D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Sachverhalt:</w:t>
      </w:r>
      <w:r w:rsidRPr="00C801DA">
        <w:rPr>
          <w:rFonts w:ascii="Courier New" w:hAnsi="Courier New" w:cs="Courier New"/>
          <w:sz w:val="22"/>
          <w:szCs w:val="22"/>
        </w:rPr>
        <w:br/>
        <w:t xml:space="preserve">Der Unfall ereignete sich am {{UNFALL_DATUM}} </w:t>
      </w:r>
      <w:r w:rsidRPr="00C801D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in {{UNFALL_STRASSE}} {{UNFALL_ORT}}</w:t>
      </w:r>
      <w:r w:rsidRPr="00C801DA">
        <w:rPr>
          <w:rFonts w:ascii="Courier New" w:hAnsi="Courier New" w:cs="Courier New"/>
          <w:sz w:val="22"/>
          <w:szCs w:val="22"/>
        </w:rPr>
        <w:t>.</w:t>
      </w:r>
      <w:r w:rsidRPr="00C801DA">
        <w:rPr>
          <w:rFonts w:ascii="Courier New" w:hAnsi="Courier New" w:cs="Courier New"/>
          <w:sz w:val="22"/>
          <w:szCs w:val="22"/>
        </w:rPr>
        <w:br/>
        <w:t>{{SCHADENHERGANG}}</w:t>
      </w:r>
    </w:p>
    <w:p w14:paraId="147A008C" w14:textId="77777777" w:rsidR="00FB4493" w:rsidRPr="00C801D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2773AA24" w14:textId="77777777" w:rsidR="00FB4493" w:rsidRPr="00C801D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1B52F229" w14:textId="77777777" w:rsidR="00FB4493" w:rsidRPr="00C801D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BD347EC" w14:textId="30C0260F" w:rsidR="00FB4493" w:rsidRPr="00C801D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C801DA">
        <w:rPr>
          <w:rFonts w:ascii="Courier New" w:hAnsi="Courier New" w:cs="Courier New"/>
          <w:sz w:val="22"/>
          <w:szCs w:val="22"/>
        </w:rPr>
        <w:lastRenderedPageBreak/>
        <w:t xml:space="preserve">Zur Schadenshöhe überreiche ich Ihnen in der Anlage das </w:t>
      </w:r>
      <w:r w:rsidRPr="00C801D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Gutachten des Sachverständigen</w:t>
      </w:r>
      <w:r w:rsidR="00C801DA" w:rsidRPr="00C801D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-</w:t>
      </w:r>
      <w:r w:rsidRPr="00C801D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büros </w:t>
      </w:r>
      <w:proofErr w:type="spellStart"/>
      <w:r w:rsidRPr="00C801D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GutachterExpress</w:t>
      </w:r>
      <w:proofErr w:type="spellEnd"/>
      <w:r w:rsidRPr="00C801DA">
        <w:rPr>
          <w:rFonts w:ascii="Courier New" w:hAnsi="Courier New" w:cs="Courier New"/>
          <w:sz w:val="22"/>
          <w:szCs w:val="22"/>
        </w:rPr>
        <w:t>.</w:t>
      </w:r>
    </w:p>
    <w:p w14:paraId="737B203E" w14:textId="77777777" w:rsidR="00FB4493" w:rsidRPr="00C801D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C801DA">
        <w:rPr>
          <w:rFonts w:ascii="Courier New" w:hAnsi="Courier New" w:cs="Courier New"/>
          <w:sz w:val="22"/>
          <w:szCs w:val="22"/>
        </w:rPr>
        <w:t xml:space="preserve">Hiernach ergeben sich – vorbehaltlich einer anderweitigen Abrechnungsart – folgende </w:t>
      </w:r>
      <w:r w:rsidRPr="00C801D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Schadenspositionen</w:t>
      </w:r>
      <w:r w:rsidRPr="00C801DA">
        <w:rPr>
          <w:rFonts w:ascii="Courier New" w:hAnsi="Courier New" w:cs="Courier New"/>
          <w:sz w:val="22"/>
          <w:szCs w:val="22"/>
        </w:rPr>
        <w:t>, die ich für meine Mandantschaft geltend mache: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D11DF" w:rsidRPr="00C801DA" w14:paraId="3727F19E" w14:textId="77777777" w:rsidTr="00FB4493"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6483D9" w14:textId="350AD89F" w:rsidR="00C801DA" w:rsidRDefault="00C801DA">
            <w:pPr>
              <w:pStyle w:val="KeinLeerraum"/>
              <w:rPr>
                <w:rFonts w:ascii="Courier New" w:hAnsi="Courier New" w:cs="Courier New"/>
              </w:rPr>
            </w:pPr>
            <w:r w:rsidRPr="00C801DA">
              <w:rPr>
                <w:rFonts w:ascii="Courier New" w:hAnsi="Courier New" w:cs="Courier New"/>
              </w:rPr>
              <w:t>Reparaturkosten</w:t>
            </w:r>
          </w:p>
          <w:p w14:paraId="7C252021" w14:textId="374E800F" w:rsidR="00C801DA" w:rsidRDefault="00C801DA">
            <w:pPr>
              <w:pStyle w:val="KeinLeerraum"/>
              <w:rPr>
                <w:rFonts w:ascii="Courier New" w:hAnsi="Courier New" w:cs="Courier New"/>
              </w:rPr>
            </w:pPr>
            <w:r w:rsidRPr="00C801DA">
              <w:rPr>
                <w:rFonts w:ascii="Courier New" w:hAnsi="Courier New" w:cs="Courier New"/>
              </w:rPr>
              <w:t>Sachverständigenkosten</w:t>
            </w:r>
          </w:p>
          <w:p w14:paraId="5590DFEF" w14:textId="3222EE7B" w:rsidR="00FB4493" w:rsidRPr="00C801DA" w:rsidRDefault="00FB4493">
            <w:pPr>
              <w:pStyle w:val="KeinLeerraum"/>
              <w:rPr>
                <w:rFonts w:ascii="Courier New" w:hAnsi="Courier New" w:cs="Courier New"/>
              </w:rPr>
            </w:pPr>
            <w:r w:rsidRPr="00C801DA">
              <w:rPr>
                <w:rFonts w:ascii="Courier New" w:hAnsi="Courier New" w:cs="Courier New"/>
              </w:rPr>
              <w:t>Wertminderung</w:t>
            </w:r>
          </w:p>
          <w:p w14:paraId="31EBC5F1" w14:textId="33F4E1F1" w:rsidR="00FB4493" w:rsidRPr="00C801DA" w:rsidRDefault="00FB4493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6A6A6E" w14:textId="6B82007C" w:rsidR="00C801DA" w:rsidRDefault="00C801DA" w:rsidP="00FB4493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C801DA">
              <w:rPr>
                <w:rFonts w:ascii="Courier New" w:hAnsi="Courier New" w:cs="Courier New"/>
              </w:rPr>
              <w:t>{{REPARATURKOSTEN}}</w:t>
            </w:r>
          </w:p>
          <w:p w14:paraId="1A2C189C" w14:textId="39614D1D" w:rsidR="00FB4493" w:rsidRDefault="00C801DA" w:rsidP="00C801DA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{{GUTACHTERKOSTEN}}</w:t>
            </w:r>
          </w:p>
          <w:p w14:paraId="7C0A6DEC" w14:textId="5784BC8F" w:rsidR="00C801DA" w:rsidRPr="00C801DA" w:rsidRDefault="00C801DA" w:rsidP="00C801DA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C801DA">
              <w:rPr>
                <w:rFonts w:ascii="Courier New" w:hAnsi="Courier New" w:cs="Courier New"/>
              </w:rPr>
              <w:t>{{WERTMINDERUNG}}</w:t>
            </w:r>
          </w:p>
        </w:tc>
      </w:tr>
      <w:tr w:rsidR="00AD11DF" w:rsidRPr="00C801DA" w14:paraId="00864FE5" w14:textId="77777777" w:rsidTr="00FB4493"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6D100B" w14:textId="77777777" w:rsidR="00FB4493" w:rsidRPr="00C801DA" w:rsidRDefault="00FB4493">
            <w:pPr>
              <w:pStyle w:val="KeinLeerraum"/>
              <w:rPr>
                <w:rFonts w:ascii="Courier New" w:hAnsi="Courier New" w:cs="Courier New"/>
              </w:rPr>
            </w:pPr>
            <w:r w:rsidRPr="00C801DA">
              <w:rPr>
                <w:rFonts w:ascii="Courier New" w:hAnsi="Courier New" w:cs="Courier New"/>
              </w:rPr>
              <w:t>Kostenpauschale</w:t>
            </w:r>
          </w:p>
        </w:tc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0D4112" w14:textId="14373FC2" w:rsidR="00FB4493" w:rsidRPr="00C801DA" w:rsidRDefault="00421A8D" w:rsidP="00FB4493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{{KOSTENPAUSCHALE}}</w:t>
            </w:r>
          </w:p>
        </w:tc>
      </w:tr>
      <w:tr w:rsidR="008F6672" w:rsidRPr="00C801DA" w14:paraId="5D925012" w14:textId="77777777" w:rsidTr="00FB4493">
        <w:trPr>
          <w:gridAfter w:val="1"/>
          <w:wAfter w:w="4531" w:type="dxa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3BD83" w14:textId="5CB55F03" w:rsidR="008F6672" w:rsidRPr="00C801DA" w:rsidRDefault="008F6672">
            <w:pPr>
              <w:pStyle w:val="KeinLeerraum"/>
              <w:rPr>
                <w:rFonts w:ascii="Courier New" w:hAnsi="Courier New" w:cs="Courier New"/>
              </w:rPr>
            </w:pPr>
          </w:p>
        </w:tc>
      </w:tr>
      <w:tr w:rsidR="00AD11DF" w:rsidRPr="00C801DA" w14:paraId="669CE409" w14:textId="77777777" w:rsidTr="00FB4493"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16A5F8" w14:textId="77777777" w:rsidR="00FB4493" w:rsidRPr="00C801DA" w:rsidRDefault="00FB4493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E9F65B" w14:textId="77777777" w:rsidR="00FB4493" w:rsidRPr="00C801DA" w:rsidRDefault="00FB4493" w:rsidP="00FB4493">
            <w:pPr>
              <w:pStyle w:val="KeinLeerraum"/>
              <w:jc w:val="right"/>
              <w:rPr>
                <w:rFonts w:ascii="Courier New" w:hAnsi="Courier New" w:cs="Courier New"/>
              </w:rPr>
            </w:pPr>
          </w:p>
        </w:tc>
      </w:tr>
      <w:tr w:rsidR="00AD11DF" w:rsidRPr="00C801DA" w14:paraId="1677D4B9" w14:textId="77777777" w:rsidTr="00FB4493">
        <w:trPr>
          <w:trHeight w:val="446"/>
        </w:trPr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BE52B86" w14:textId="77777777" w:rsidR="00FB4493" w:rsidRPr="00C801DA" w:rsidRDefault="00FB4493">
            <w:pPr>
              <w:pStyle w:val="KeinLeerraum"/>
              <w:rPr>
                <w:rFonts w:ascii="Courier New" w:hAnsi="Courier New" w:cs="Courier New"/>
              </w:rPr>
            </w:pPr>
            <w:r w:rsidRPr="00C801DA">
              <w:rPr>
                <w:rFonts w:ascii="Courier New" w:hAnsi="Courier New" w:cs="Courier New"/>
              </w:rPr>
              <w:t>(vorläufige) Summe:</w:t>
            </w:r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C38FFF" w14:textId="77777777" w:rsidR="00FB4493" w:rsidRPr="00C801DA" w:rsidRDefault="00FB4493" w:rsidP="00FB4493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C801DA">
              <w:rPr>
                <w:rFonts w:ascii="Courier New" w:hAnsi="Courier New" w:cs="Courier New"/>
              </w:rPr>
              <w:t>{{KOSTENSUMME_X}}</w:t>
            </w:r>
          </w:p>
        </w:tc>
      </w:tr>
    </w:tbl>
    <w:p w14:paraId="0E2881B2" w14:textId="77777777" w:rsidR="00FB4493" w:rsidRPr="00C801DA" w:rsidRDefault="00FB4493" w:rsidP="00FB4493">
      <w:pPr>
        <w:rPr>
          <w:rFonts w:ascii="Courier New" w:hAnsi="Courier New" w:cs="Courier New"/>
          <w:iCs/>
          <w:kern w:val="2"/>
          <w:sz w:val="22"/>
          <w:szCs w:val="22"/>
          <w:lang w:eastAsia="en-US"/>
        </w:rPr>
      </w:pPr>
    </w:p>
    <w:p w14:paraId="43043DE4" w14:textId="07E8A3F5" w:rsidR="00FB4493" w:rsidRPr="00C801DA" w:rsidRDefault="00FB4493" w:rsidP="00FB4493">
      <w:pPr>
        <w:rPr>
          <w:rFonts w:ascii="Courier New" w:hAnsi="Courier New" w:cs="Courier New"/>
          <w:sz w:val="22"/>
          <w:szCs w:val="22"/>
        </w:rPr>
      </w:pPr>
      <w:r w:rsidRPr="00C801DA">
        <w:rPr>
          <w:rFonts w:ascii="Courier New" w:hAnsi="Courier New" w:cs="Courier New"/>
          <w:sz w:val="22"/>
          <w:szCs w:val="22"/>
        </w:rPr>
        <w:t xml:space="preserve">Namens und in Vollmacht meiner Mandantschaft erlaube ich mir, Sie zunächst aufzufordern, den vorgenannten Betrag in Höhe von </w:t>
      </w:r>
    </w:p>
    <w:p w14:paraId="02E6AF92" w14:textId="77777777" w:rsidR="008B70B9" w:rsidRPr="00C801DA" w:rsidRDefault="008B70B9" w:rsidP="00FB4493">
      <w:pPr>
        <w:rPr>
          <w:rFonts w:ascii="Courier New" w:hAnsi="Courier New" w:cs="Courier New"/>
          <w:sz w:val="22"/>
          <w:szCs w:val="22"/>
        </w:rPr>
      </w:pPr>
    </w:p>
    <w:p w14:paraId="14C71E76" w14:textId="422FE1DF" w:rsidR="00FB4493" w:rsidRPr="00C801DA" w:rsidRDefault="00FB4493" w:rsidP="008B70B9">
      <w:pPr>
        <w:jc w:val="center"/>
        <w:rPr>
          <w:rFonts w:ascii="Courier New" w:hAnsi="Courier New" w:cs="Courier New"/>
          <w:b/>
          <w:bCs/>
          <w:sz w:val="22"/>
          <w:szCs w:val="22"/>
          <w:u w:val="double"/>
        </w:rPr>
      </w:pPr>
      <w:r w:rsidRPr="00C801DA">
        <w:rPr>
          <w:rFonts w:ascii="Courier New" w:hAnsi="Courier New" w:cs="Courier New"/>
          <w:b/>
          <w:bCs/>
          <w:sz w:val="22"/>
          <w:szCs w:val="22"/>
          <w:u w:val="double"/>
        </w:rPr>
        <w:t>{{KOSTENSUMME_X}}</w:t>
      </w:r>
    </w:p>
    <w:p w14:paraId="41F8FC02" w14:textId="77777777" w:rsidR="008B70B9" w:rsidRPr="00C801DA" w:rsidRDefault="008B70B9" w:rsidP="008B70B9">
      <w:pPr>
        <w:jc w:val="center"/>
        <w:rPr>
          <w:rFonts w:ascii="Courier New" w:hAnsi="Courier New" w:cs="Courier New"/>
          <w:b/>
          <w:bCs/>
          <w:sz w:val="22"/>
          <w:szCs w:val="22"/>
        </w:rPr>
      </w:pPr>
    </w:p>
    <w:p w14:paraId="35E8450C" w14:textId="1E706814" w:rsidR="00FB4493" w:rsidRPr="00C801DA" w:rsidRDefault="00FB4493" w:rsidP="00C801DA">
      <w:pPr>
        <w:ind w:left="2124" w:firstLine="708"/>
        <w:rPr>
          <w:rFonts w:ascii="Courier New" w:hAnsi="Courier New" w:cs="Courier New"/>
          <w:sz w:val="22"/>
          <w:szCs w:val="22"/>
          <w:u w:val="single"/>
        </w:rPr>
      </w:pPr>
      <w:r w:rsidRPr="00C801DA">
        <w:rPr>
          <w:rFonts w:ascii="Courier New" w:hAnsi="Courier New" w:cs="Courier New"/>
          <w:sz w:val="22"/>
          <w:szCs w:val="22"/>
        </w:rPr>
        <w:t xml:space="preserve">bis zum </w:t>
      </w:r>
      <w:r w:rsidRPr="00C801DA">
        <w:rPr>
          <w:rFonts w:ascii="Courier New" w:hAnsi="Courier New" w:cs="Courier New"/>
          <w:b/>
          <w:sz w:val="22"/>
          <w:szCs w:val="22"/>
          <w:u w:val="single"/>
        </w:rPr>
        <w:t>{{FRIST_DATUM}}</w:t>
      </w:r>
    </w:p>
    <w:p w14:paraId="2AADAF55" w14:textId="5199E6B8" w:rsidR="00FB4493" w:rsidRPr="00C801DA" w:rsidRDefault="00FB4493" w:rsidP="00FB4493">
      <w:pPr>
        <w:pStyle w:val="KeinLeerraum"/>
        <w:rPr>
          <w:rFonts w:ascii="Courier New" w:hAnsi="Courier New" w:cs="Courier New"/>
        </w:rPr>
      </w:pPr>
    </w:p>
    <w:p w14:paraId="1835088C" w14:textId="4DD92515" w:rsidR="008B70B9" w:rsidRPr="00C801DA" w:rsidRDefault="008B70B9" w:rsidP="00FB4493">
      <w:pPr>
        <w:pStyle w:val="KeinLeerraum"/>
        <w:rPr>
          <w:rFonts w:ascii="Courier New" w:hAnsi="Courier New" w:cs="Courier New"/>
        </w:rPr>
      </w:pPr>
      <w:r w:rsidRPr="00C801DA">
        <w:rPr>
          <w:rFonts w:ascii="Courier New" w:hAnsi="Courier New" w:cs="Courier New"/>
        </w:rPr>
        <w:t>auf mein Anderkonto</w:t>
      </w:r>
      <w:r w:rsidRPr="00C801DA">
        <w:rPr>
          <w:rFonts w:ascii="Courier New" w:hAnsi="Courier New" w:cs="Courier New"/>
        </w:rPr>
        <w:t xml:space="preserve"> </w:t>
      </w:r>
      <w:r w:rsidRPr="00C801DA">
        <w:rPr>
          <w:rFonts w:ascii="Courier New" w:hAnsi="Courier New" w:cs="Courier New"/>
        </w:rPr>
        <w:t>zur Überweisung zu bringen.</w:t>
      </w:r>
    </w:p>
    <w:p w14:paraId="18F4190D" w14:textId="77777777" w:rsidR="008B70B9" w:rsidRPr="00C801DA" w:rsidRDefault="008B70B9" w:rsidP="00FB4493">
      <w:pPr>
        <w:pStyle w:val="KeinLeerraum"/>
        <w:rPr>
          <w:rFonts w:ascii="Courier New" w:hAnsi="Courier New" w:cs="Courier New"/>
        </w:rPr>
      </w:pPr>
    </w:p>
    <w:p w14:paraId="642C1EC7" w14:textId="77777777" w:rsidR="00FB4493" w:rsidRPr="00C801D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C801DA">
        <w:rPr>
          <w:rFonts w:ascii="Courier New" w:hAnsi="Courier New" w:cs="Courier New"/>
          <w:iCs/>
          <w:sz w:val="22"/>
          <w:szCs w:val="22"/>
        </w:rPr>
        <w:t>Mit freundlichen Grüßen</w:t>
      </w:r>
    </w:p>
    <w:p w14:paraId="0BA59C67" w14:textId="77777777" w:rsidR="00FB4493" w:rsidRPr="00C801DA" w:rsidRDefault="00FB4493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B6DC24E" w14:textId="77777777" w:rsidR="00FB4493" w:rsidRPr="00C801D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C801DA">
        <w:rPr>
          <w:rFonts w:ascii="Courier New" w:hAnsi="Courier New" w:cs="Courier New"/>
          <w:iCs/>
          <w:sz w:val="22"/>
          <w:szCs w:val="22"/>
        </w:rPr>
        <w:t xml:space="preserve">Michael </w:t>
      </w:r>
      <w:proofErr w:type="spellStart"/>
      <w:r w:rsidRPr="00C801DA">
        <w:rPr>
          <w:rFonts w:ascii="Courier New" w:hAnsi="Courier New" w:cs="Courier New"/>
          <w:iCs/>
          <w:sz w:val="22"/>
          <w:szCs w:val="22"/>
        </w:rPr>
        <w:t>Hohlwein</w:t>
      </w:r>
      <w:proofErr w:type="spellEnd"/>
    </w:p>
    <w:p w14:paraId="6CC40E96" w14:textId="77777777" w:rsidR="00FB4493" w:rsidRPr="00C801D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C801DA">
        <w:rPr>
          <w:rFonts w:ascii="Courier New" w:hAnsi="Courier New" w:cs="Courier New"/>
          <w:iCs/>
          <w:sz w:val="22"/>
          <w:szCs w:val="22"/>
        </w:rPr>
        <w:t>Rechtsanwalt</w:t>
      </w:r>
    </w:p>
    <w:p w14:paraId="38709232" w14:textId="77777777" w:rsidR="00FB4493" w:rsidRPr="00C801DA" w:rsidRDefault="00FB4493" w:rsidP="00FB4493">
      <w:pPr>
        <w:pStyle w:val="KeinLeerraum"/>
        <w:rPr>
          <w:rFonts w:ascii="Courier New" w:hAnsi="Courier New" w:cs="Courier New"/>
        </w:rPr>
      </w:pPr>
    </w:p>
    <w:p w14:paraId="51A54BD3" w14:textId="135E508E" w:rsidR="00FB4493" w:rsidRPr="00C801DA" w:rsidRDefault="00FB4493" w:rsidP="001969C1">
      <w:pPr>
        <w:jc w:val="both"/>
        <w:rPr>
          <w:rFonts w:ascii="Courier New" w:hAnsi="Courier New" w:cs="Courier New"/>
          <w:b/>
          <w:iCs/>
          <w:sz w:val="22"/>
          <w:szCs w:val="22"/>
        </w:rPr>
      </w:pPr>
      <w:r w:rsidRPr="00C801DA">
        <w:rPr>
          <w:rFonts w:ascii="Courier New" w:hAnsi="Courier New" w:cs="Courier New"/>
          <w:b/>
          <w:iCs/>
          <w:sz w:val="22"/>
          <w:szCs w:val="22"/>
        </w:rPr>
        <w:t xml:space="preserve">Anlagen: </w:t>
      </w:r>
    </w:p>
    <w:p w14:paraId="24450F1C" w14:textId="77777777" w:rsidR="001969C1" w:rsidRPr="00C801DA" w:rsidRDefault="001969C1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4D5AB851" w14:textId="77777777" w:rsidR="00FB4493" w:rsidRPr="00C801DA" w:rsidRDefault="00FB4493" w:rsidP="00FB4493">
      <w:pPr>
        <w:pStyle w:val="Listenabsatz"/>
        <w:numPr>
          <w:ilvl w:val="0"/>
          <w:numId w:val="4"/>
        </w:num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C801DA">
        <w:rPr>
          <w:rFonts w:ascii="Courier New" w:hAnsi="Courier New" w:cs="Courier New"/>
          <w:iCs/>
          <w:sz w:val="22"/>
          <w:szCs w:val="22"/>
        </w:rPr>
        <w:t>Gutachten von Gutachter Express + KR</w:t>
      </w:r>
    </w:p>
    <w:p w14:paraId="2C5DCD06" w14:textId="77777777" w:rsidR="00FB4493" w:rsidRPr="00C801DA" w:rsidRDefault="00FB4493" w:rsidP="00FB4493">
      <w:pPr>
        <w:pStyle w:val="Listenabsatz"/>
        <w:numPr>
          <w:ilvl w:val="0"/>
          <w:numId w:val="4"/>
        </w:num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C801DA">
        <w:rPr>
          <w:rFonts w:ascii="Courier New" w:hAnsi="Courier New" w:cs="Courier New"/>
          <w:iCs/>
          <w:sz w:val="22"/>
          <w:szCs w:val="22"/>
        </w:rPr>
        <w:t>VM</w:t>
      </w:r>
    </w:p>
    <w:p w14:paraId="258F319A" w14:textId="1A5DCD18" w:rsidR="00FB4493" w:rsidRPr="00C801DA" w:rsidRDefault="00FB4493" w:rsidP="008B70B9">
      <w:pPr>
        <w:pStyle w:val="Listenabsatz"/>
        <w:spacing w:after="160" w:line="256" w:lineRule="auto"/>
        <w:ind w:left="720"/>
        <w:contextualSpacing/>
        <w:rPr>
          <w:rFonts w:ascii="Courier New" w:hAnsi="Courier New" w:cs="Courier New"/>
          <w:iCs/>
          <w:sz w:val="22"/>
          <w:szCs w:val="22"/>
        </w:rPr>
      </w:pPr>
    </w:p>
    <w:p w14:paraId="016EB34C" w14:textId="77777777" w:rsidR="00FB4493" w:rsidRPr="00C801DA" w:rsidRDefault="00FB4493" w:rsidP="00FB4493">
      <w:pPr>
        <w:tabs>
          <w:tab w:val="left" w:pos="3536"/>
        </w:tabs>
        <w:rPr>
          <w:rFonts w:ascii="Courier New" w:hAnsi="Courier New" w:cs="Courier New"/>
          <w:sz w:val="22"/>
          <w:szCs w:val="22"/>
        </w:rPr>
      </w:pPr>
    </w:p>
    <w:p w14:paraId="0EE10FA1" w14:textId="1CFF6289" w:rsidR="00E86959" w:rsidRPr="00C801DA" w:rsidRDefault="00E86959" w:rsidP="00E8695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sectPr w:rsidR="00E86959" w:rsidRPr="00C801DA">
      <w:headerReference w:type="default" r:id="rId8"/>
      <w:headerReference w:type="first" r:id="rId9"/>
      <w:footerReference w:type="first" r:id="rId10"/>
      <w:pgSz w:w="11906" w:h="16838"/>
      <w:pgMar w:top="1418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01009" w14:textId="77777777" w:rsidR="002E5D61" w:rsidRDefault="002E5D61">
      <w:r>
        <w:separator/>
      </w:r>
    </w:p>
  </w:endnote>
  <w:endnote w:type="continuationSeparator" w:id="0">
    <w:p w14:paraId="23694544" w14:textId="77777777" w:rsidR="002E5D61" w:rsidRDefault="002E5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nst777 L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mnst777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F3F98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</w:p>
  <w:p w14:paraId="78A782C8" w14:textId="485836C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152"/>
        <w:tab w:val="left" w:pos="7500"/>
        <w:tab w:val="left" w:pos="7938"/>
      </w:tabs>
      <w:rPr>
        <w:rFonts w:ascii="Arial" w:hAnsi="Arial" w:cs="Arial"/>
        <w:color w:val="000000"/>
        <w:sz w:val="14"/>
      </w:rPr>
    </w:pPr>
    <w:r>
      <w:rPr>
        <w:rFonts w:ascii="Arial" w:hAnsi="Arial" w:cs="Arial"/>
        <w:color w:val="000000"/>
        <w:sz w:val="14"/>
      </w:rPr>
      <w:t xml:space="preserve">RA Michael </w:t>
    </w:r>
    <w:proofErr w:type="spellStart"/>
    <w:r>
      <w:rPr>
        <w:rFonts w:ascii="Arial" w:hAnsi="Arial" w:cs="Arial"/>
        <w:color w:val="000000"/>
        <w:sz w:val="14"/>
      </w:rPr>
      <w:t>Hohlwein</w:t>
    </w:r>
    <w:proofErr w:type="spellEnd"/>
    <w:r>
      <w:rPr>
        <w:rFonts w:ascii="Arial" w:hAnsi="Arial" w:cs="Arial"/>
        <w:color w:val="000000"/>
        <w:sz w:val="14"/>
      </w:rPr>
      <w:t xml:space="preserve">             Telefon:     0345 / 5 82 29 00              Deutsche Bank AG</w:t>
    </w:r>
    <w:r>
      <w:rPr>
        <w:rFonts w:ascii="Arial" w:hAnsi="Arial" w:cs="Arial"/>
        <w:color w:val="000000"/>
        <w:sz w:val="14"/>
      </w:rPr>
      <w:tab/>
      <w:t xml:space="preserve">                                    Deutsche Bank AG</w:t>
    </w:r>
    <w:r w:rsidR="00116125">
      <w:rPr>
        <w:rFonts w:ascii="Arial" w:hAnsi="Arial" w:cs="Arial"/>
        <w:color w:val="000000"/>
        <w:sz w:val="14"/>
      </w:rPr>
      <w:t xml:space="preserve"> (Anderkonto)</w:t>
    </w:r>
  </w:p>
  <w:p w14:paraId="4D512752" w14:textId="77777777" w:rsidR="00273EF8" w:rsidRDefault="001D5A6E" w:rsidP="001403E7">
    <w:pPr>
      <w:pStyle w:val="Fuzeile"/>
      <w:tabs>
        <w:tab w:val="clear" w:pos="4536"/>
        <w:tab w:val="clear" w:pos="9072"/>
        <w:tab w:val="left" w:pos="1872"/>
        <w:tab w:val="left" w:pos="2172"/>
        <w:tab w:val="left" w:pos="2410"/>
        <w:tab w:val="left" w:pos="3119"/>
        <w:tab w:val="left" w:pos="5529"/>
        <w:tab w:val="left" w:pos="6900"/>
        <w:tab w:val="left" w:pos="7140"/>
        <w:tab w:val="left" w:pos="7500"/>
        <w:tab w:val="left" w:pos="7938"/>
      </w:tabs>
      <w:rPr>
        <w:rFonts w:ascii="Arial" w:eastAsia="Calibri" w:hAnsi="Arial" w:cs="Arial"/>
        <w:sz w:val="14"/>
        <w:szCs w:val="14"/>
      </w:rPr>
    </w:pPr>
    <w:proofErr w:type="spellStart"/>
    <w:r>
      <w:rPr>
        <w:rFonts w:ascii="Arial" w:hAnsi="Arial" w:cs="Arial"/>
        <w:color w:val="000000"/>
        <w:sz w:val="14"/>
      </w:rPr>
      <w:t>Reilstraße</w:t>
    </w:r>
    <w:proofErr w:type="spellEnd"/>
    <w:r>
      <w:rPr>
        <w:rFonts w:ascii="Arial" w:hAnsi="Arial" w:cs="Arial"/>
        <w:color w:val="000000"/>
        <w:sz w:val="14"/>
      </w:rPr>
      <w:t xml:space="preserve"> 128</w:t>
    </w:r>
    <w:r w:rsidR="001403E7">
      <w:rPr>
        <w:rFonts w:ascii="Arial" w:hAnsi="Arial" w:cs="Arial"/>
        <w:color w:val="000000"/>
        <w:sz w:val="14"/>
      </w:rPr>
      <w:tab/>
    </w:r>
    <w:r w:rsidR="00273EF8">
      <w:rPr>
        <w:rFonts w:ascii="Arial" w:hAnsi="Arial" w:cs="Arial"/>
        <w:color w:val="000000"/>
        <w:sz w:val="14"/>
      </w:rPr>
      <w:t xml:space="preserve">Fax:          0345 / 5 82 29 02              IBAN: </w:t>
    </w:r>
    <w:r w:rsidR="00273EF8">
      <w:rPr>
        <w:rFonts w:ascii="Arial" w:hAnsi="Arial" w:cs="Arial"/>
        <w:color w:val="000000"/>
        <w:sz w:val="14"/>
        <w:szCs w:val="14"/>
      </w:rPr>
      <w:t>D</w:t>
    </w:r>
    <w:r w:rsidR="00273EF8">
      <w:rPr>
        <w:rFonts w:ascii="Arial" w:eastAsia="Calibri" w:hAnsi="Arial" w:cs="Arial"/>
        <w:sz w:val="14"/>
        <w:szCs w:val="14"/>
      </w:rPr>
      <w:t>E49 8607 0024 0772 2903 00           IBAN :DE45 8607 0024 0773 3694 00</w:t>
    </w:r>
  </w:p>
  <w:p w14:paraId="3D5E4796" w14:textId="77777777" w:rsidR="00273EF8" w:rsidRDefault="001403E7">
    <w:pPr>
      <w:spacing w:after="200" w:line="276" w:lineRule="auto"/>
      <w:rPr>
        <w:rFonts w:ascii="Arial" w:hAnsi="Arial" w:cs="Arial"/>
        <w:color w:val="000000"/>
        <w:sz w:val="14"/>
        <w:szCs w:val="14"/>
      </w:rPr>
    </w:pPr>
    <w:r>
      <w:rPr>
        <w:rFonts w:ascii="Arial" w:eastAsia="Calibri" w:hAnsi="Arial" w:cs="Arial"/>
        <w:sz w:val="14"/>
        <w:szCs w:val="14"/>
      </w:rPr>
      <w:t>061</w:t>
    </w:r>
    <w:r w:rsidR="001D5A6E">
      <w:rPr>
        <w:rFonts w:ascii="Arial" w:eastAsia="Calibri" w:hAnsi="Arial" w:cs="Arial"/>
        <w:sz w:val="14"/>
        <w:szCs w:val="14"/>
      </w:rPr>
      <w:t>14</w:t>
    </w:r>
    <w:r>
      <w:rPr>
        <w:rFonts w:ascii="Arial" w:eastAsia="Calibri" w:hAnsi="Arial" w:cs="Arial"/>
        <w:sz w:val="14"/>
        <w:szCs w:val="14"/>
      </w:rPr>
      <w:t xml:space="preserve"> Halle</w:t>
    </w:r>
    <w:r w:rsidR="00D50EA9">
      <w:rPr>
        <w:rFonts w:ascii="Arial" w:eastAsia="Calibri" w:hAnsi="Arial" w:cs="Arial"/>
        <w:sz w:val="14"/>
        <w:szCs w:val="14"/>
      </w:rPr>
      <w:t>/Saale</w:t>
    </w:r>
    <w:r>
      <w:rPr>
        <w:rFonts w:ascii="Arial" w:eastAsia="Calibri" w:hAnsi="Arial" w:cs="Arial"/>
        <w:sz w:val="14"/>
        <w:szCs w:val="14"/>
      </w:rPr>
      <w:t xml:space="preserve">                  </w:t>
    </w:r>
    <w:r>
      <w:rPr>
        <w:rFonts w:ascii="Arial" w:hAnsi="Arial" w:cs="Arial"/>
        <w:color w:val="000000"/>
        <w:sz w:val="14"/>
      </w:rPr>
      <w:t xml:space="preserve">Email:       </w:t>
    </w:r>
    <w:hyperlink r:id="rId1" w:history="1">
      <w:r w:rsidRPr="007F5226">
        <w:rPr>
          <w:rStyle w:val="Hyperlink"/>
          <w:rFonts w:ascii="Arial" w:hAnsi="Arial"/>
          <w:sz w:val="14"/>
          <w:szCs w:val="14"/>
        </w:rPr>
        <w:t>advokatur@aol.com</w:t>
      </w:r>
    </w:hyperlink>
    <w:r w:rsidR="00273EF8">
      <w:rPr>
        <w:rFonts w:ascii="Arial" w:eastAsia="Calibri" w:hAnsi="Arial" w:cs="Arial"/>
        <w:sz w:val="14"/>
        <w:szCs w:val="14"/>
      </w:rPr>
      <w:t xml:space="preserve">           BIC: DEUTDEDBLEG                                    BIC:  DEUTDEDBLEG</w:t>
    </w:r>
  </w:p>
  <w:p w14:paraId="64ED1451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  <w:rPr>
        <w:rFonts w:ascii="Arial" w:hAnsi="Arial" w:cs="Arial"/>
        <w:color w:val="000000"/>
        <w:sz w:val="14"/>
        <w:szCs w:val="14"/>
      </w:rPr>
    </w:pPr>
  </w:p>
  <w:p w14:paraId="7631448F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color w:val="000000"/>
        <w:sz w:val="14"/>
        <w:szCs w:val="14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5CA49" w14:textId="77777777" w:rsidR="002E5D61" w:rsidRDefault="002E5D61">
      <w:r>
        <w:separator/>
      </w:r>
    </w:p>
  </w:footnote>
  <w:footnote w:type="continuationSeparator" w:id="0">
    <w:p w14:paraId="66CE3179" w14:textId="77777777" w:rsidR="002E5D61" w:rsidRDefault="002E5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B6021" w14:textId="77777777" w:rsidR="00273EF8" w:rsidRDefault="00273EF8">
    <w:pPr>
      <w:pStyle w:val="Kopfzeile"/>
      <w:jc w:val="center"/>
    </w:pPr>
    <w:r>
      <w:rPr>
        <w:rStyle w:val="Seitenzahl"/>
        <w:rFonts w:ascii="Courier New" w:hAnsi="Courier New" w:cs="Courier New"/>
        <w:sz w:val="22"/>
      </w:rPr>
      <w:t xml:space="preserve">- </w:t>
    </w:r>
    <w:r>
      <w:rPr>
        <w:rStyle w:val="Seitenzahl"/>
        <w:rFonts w:cs="Courier New"/>
        <w:sz w:val="22"/>
      </w:rPr>
      <w:fldChar w:fldCharType="begin"/>
    </w:r>
    <w:r>
      <w:rPr>
        <w:rStyle w:val="Seitenzahl"/>
        <w:rFonts w:cs="Courier New"/>
        <w:sz w:val="22"/>
      </w:rPr>
      <w:instrText xml:space="preserve"> PAGE </w:instrText>
    </w:r>
    <w:r>
      <w:rPr>
        <w:rStyle w:val="Seitenzahl"/>
        <w:rFonts w:cs="Courier New"/>
        <w:sz w:val="22"/>
      </w:rPr>
      <w:fldChar w:fldCharType="separate"/>
    </w:r>
    <w:r w:rsidR="00E86959">
      <w:rPr>
        <w:rStyle w:val="Seitenzahl"/>
        <w:rFonts w:cs="Courier New" w:hint="eastAsia"/>
        <w:noProof/>
        <w:sz w:val="22"/>
      </w:rPr>
      <w:t>2</w:t>
    </w:r>
    <w:r>
      <w:rPr>
        <w:rStyle w:val="Seitenzahl"/>
        <w:rFonts w:cs="Courier New"/>
        <w:sz w:val="22"/>
      </w:rPr>
      <w:fldChar w:fldCharType="end"/>
    </w:r>
    <w:r>
      <w:rPr>
        <w:rStyle w:val="Seitenzahl"/>
        <w:rFonts w:ascii="Courier New" w:hAnsi="Courier New" w:cs="Courier New"/>
        <w:sz w:val="22"/>
      </w:rPr>
      <w:t xml:space="preserve"> - </w:t>
    </w:r>
  </w:p>
  <w:p w14:paraId="7583ABE6" w14:textId="77777777" w:rsidR="00273EF8" w:rsidRDefault="00273EF8">
    <w:pPr>
      <w:pStyle w:val="Kopfzeile"/>
      <w:jc w:val="center"/>
    </w:pPr>
  </w:p>
  <w:p w14:paraId="5766958F" w14:textId="77777777" w:rsidR="00273EF8" w:rsidRDefault="00273EF8">
    <w:pPr>
      <w:pStyle w:val="Kopfzeil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A1A1" w14:textId="77777777" w:rsidR="001028E0" w:rsidRDefault="001028E0">
    <w:pPr>
      <w:pStyle w:val="Kopfzeile"/>
      <w:ind w:left="-360"/>
    </w:pPr>
  </w:p>
  <w:p w14:paraId="6AFA5AB4" w14:textId="2910A919" w:rsidR="00273EF8" w:rsidRDefault="00E54D68">
    <w:pPr>
      <w:pStyle w:val="Kopfzeile"/>
      <w:ind w:left="-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02A98" wp14:editId="5BC08F17">
              <wp:simplePos x="0" y="0"/>
              <wp:positionH relativeFrom="column">
                <wp:posOffset>3623945</wp:posOffset>
              </wp:positionH>
              <wp:positionV relativeFrom="paragraph">
                <wp:posOffset>2541815</wp:posOffset>
              </wp:positionV>
              <wp:extent cx="1885950" cy="2762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3DDA" w14:textId="77777777" w:rsidR="00EF3A88" w:rsidRPr="00EF3A88" w:rsidRDefault="00EF3A8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F3A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{{AKTENZEICHEN}}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02A9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style="position:absolute;left:0;text-align:left;margin-left:285.35pt;margin-top:200.15pt;width:14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" filled="f" stroked="f">
              <v:textbox>
                <w:txbxContent>
                  <w:p w14:paraId="2CEB3DDA" w14:textId="77777777" w:rsidR="00EF3A88" w:rsidRPr="00EF3A88" w:rsidRDefault="00EF3A88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EF3A88">
                      <w:rPr>
                        <w:rFonts w:ascii="Arial" w:hAnsi="Arial" w:cs="Arial"/>
                        <w:sz w:val="22"/>
                        <w:szCs w:val="22"/>
                      </w:rPr>
                      <w:t>{{AKTENZEICHEN}}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A7ECB62" wp14:editId="7203368E">
              <wp:simplePos x="0" y="0"/>
              <wp:positionH relativeFrom="column">
                <wp:posOffset>-255270</wp:posOffset>
              </wp:positionH>
              <wp:positionV relativeFrom="paragraph">
                <wp:posOffset>385445</wp:posOffset>
              </wp:positionV>
              <wp:extent cx="6112510" cy="2832100"/>
              <wp:effectExtent l="0" t="0" r="0" b="0"/>
              <wp:wrapTopAndBottom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2510" cy="2832100"/>
                        <a:chOff x="-402" y="478"/>
                        <a:chExt cx="9625" cy="4459"/>
                      </a:xfrm>
                    </wpg:grpSpPr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4779" y="478"/>
                          <a:ext cx="4444" cy="3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322B2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  <w:t>MICHAEL HOHLWEIN</w:t>
                            </w:r>
                          </w:p>
                          <w:p w14:paraId="37F6E17A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  <w:t>RECHTSANWALT</w:t>
                            </w:r>
                          </w:p>
                          <w:p w14:paraId="1534E4DB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293C6FBD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0E9778C2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  <w:t>Zugelassen bei der Rechtsanwaltskammer des Landes Sachsen-Anhalt</w:t>
                            </w:r>
                          </w:p>
                          <w:p w14:paraId="64006ECF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7FA7EE36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GERICHTSFACH: </w:t>
                            </w:r>
                            <w:r w:rsidR="00623DFF"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 (LG HALLE)</w:t>
                            </w:r>
                          </w:p>
                          <w:p w14:paraId="686A86D9" w14:textId="77777777" w:rsidR="00273EF8" w:rsidRDefault="00273E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5233" y="3624"/>
                          <a:ext cx="3822" cy="681"/>
                        </a:xfrm>
                        <a:prstGeom prst="rect">
                          <a:avLst/>
                        </a:prstGeom>
                        <a:noFill/>
                        <a:ln w="32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5138AA" w14:textId="77777777" w:rsidR="00273EF8" w:rsidRDefault="00273EF8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  <w:t>Aktenzeichen bitte unbedingt angeben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-402" y="1885"/>
                          <a:ext cx="507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BF83C" w14:textId="77777777" w:rsidR="00273EF8" w:rsidRDefault="00273EF8">
                            <w:pP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 061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-254" y="2352"/>
                          <a:ext cx="4171" cy="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1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212" y="4510"/>
                          <a:ext cx="2443" cy="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D23933" w14:textId="77777777" w:rsidR="00EF3A88" w:rsidRPr="00EF3A88" w:rsidRDefault="00EF3A88" w:rsidP="00EF3A8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e,{{HEUTDATUM}}</w:t>
                            </w:r>
                          </w:p>
                          <w:p w14:paraId="08E94C19" w14:textId="77777777" w:rsidR="00273EF8" w:rsidRPr="00EF3A88" w:rsidRDefault="00E8695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MH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7ECB62" id="Group 5" o:spid="_x0000_s1028" style="position:absolute;left:0;text-align:left;margin-left:-20.1pt;margin-top:30.35pt;width:481.3pt;height:223pt;z-index:251658240;mso-wrap-distance-left:0;mso-wrap-distance-right:0" coordorigin="-402,478" coordsize="9625,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">
              <v:shape id="Text Box 6" o:spid="_x0000_s1029" type="#_x0000_t202" style="position:absolute;left:4779;top:478;width:4444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" filled="f" stroked="f" strokecolor="gray">
                <v:stroke joinstyle="round"/>
                <v:textbox>
                  <w:txbxContent>
                    <w:p w14:paraId="2D2322B2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  <w:t>MICHAEL HOHLWEIN</w:t>
                      </w:r>
                    </w:p>
                    <w:p w14:paraId="37F6E17A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  <w:t>RECHTSANWALT</w:t>
                      </w:r>
                    </w:p>
                    <w:p w14:paraId="1534E4DB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293C6FBD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0E9778C2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  <w:t>Zugelassen bei der Rechtsanwaltskammer des Landes Sachsen-Anhalt</w:t>
                      </w:r>
                    </w:p>
                    <w:p w14:paraId="64006ECF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7FA7EE36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GERICHTSFACH: </w:t>
                      </w:r>
                      <w:r w:rsidR="00623DFF"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 (LG HALLE)</w:t>
                      </w:r>
                    </w:p>
                    <w:p w14:paraId="686A86D9" w14:textId="77777777" w:rsidR="00273EF8" w:rsidRDefault="00273EF8"/>
                  </w:txbxContent>
                </v:textbox>
              </v:shape>
              <v:shape id="Text Box 7" o:spid="_x0000_s1030" type="#_x0000_t202" style="position:absolute;left:5233;top:3624;width:3822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" filled="f" strokeweight=".09mm">
                <v:stroke endcap="square"/>
                <v:textbox inset=",1.01mm,,0">
                  <w:txbxContent>
                    <w:p w14:paraId="565138AA" w14:textId="77777777" w:rsidR="00273EF8" w:rsidRDefault="00273EF8">
                      <w:pPr>
                        <w:spacing w:after="120"/>
                        <w:jc w:val="center"/>
                        <w:rPr>
                          <w:rFonts w:ascii="Arial" w:hAnsi="Arial" w:cs="Arial"/>
                          <w:color w:val="8080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14"/>
                        </w:rPr>
                        <w:t>Aktenzeichen bitte unbedingt angeben</w:t>
                      </w:r>
                    </w:p>
                  </w:txbxContent>
                </v:textbox>
              </v:shape>
              <v:shape id="Text Box 8" o:spid="_x0000_s1031" type="#_x0000_t202" style="position:absolute;left:-402;top:1885;width:507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" filled="f" stroked="f" strokecolor="gray">
                <v:stroke joinstyle="round"/>
                <v:textbox>
                  <w:txbxContent>
                    <w:p w14:paraId="2FCBF83C" w14:textId="77777777" w:rsidR="00273EF8" w:rsidRDefault="00273EF8">
                      <w:pPr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>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128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 061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</w:txbxContent>
                </v:textbox>
              </v:shape>
              <v:shape id="Text Box 9" o:spid="_x0000_s1032" type="#_x0000_t202" style="position:absolute;left:-254;top:2352;width:4171;height:20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" filled="f" stroked="f" strokecolor="gray">
                <v:stroke joinstyle="round"/>
              </v:shape>
              <v:shape id="Text Box 10" o:spid="_x0000_s1033" type="#_x0000_t202" style="position:absolute;left:5212;top:4510;width:2443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" filled="f" stroked="f" strokecolor="gray">
                <v:stroke joinstyle="round"/>
                <v:textbox inset=",0,,0">
                  <w:txbxContent>
                    <w:p w14:paraId="51D23933" w14:textId="77777777" w:rsidR="00EF3A88" w:rsidRPr="00EF3A88" w:rsidRDefault="00EF3A88" w:rsidP="00EF3A8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all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e,{{HEUTDATUM}}</w:t>
                      </w:r>
                    </w:p>
                    <w:p w14:paraId="08E94C19" w14:textId="77777777" w:rsidR="00273EF8" w:rsidRPr="00EF3A88" w:rsidRDefault="00E8695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MH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0D4D30FE" wp14:editId="15D18475">
              <wp:simplePos x="0" y="0"/>
              <wp:positionH relativeFrom="column">
                <wp:posOffset>13970</wp:posOffset>
              </wp:positionH>
              <wp:positionV relativeFrom="paragraph">
                <wp:posOffset>1470025</wp:posOffset>
              </wp:positionV>
              <wp:extent cx="3014345" cy="16427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4345" cy="164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0C799" w14:textId="77777777" w:rsidR="00763BA9" w:rsidRDefault="00763BA9" w:rsidP="002560ED">
                          <w:pPr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D30FE" id="Text Box 4" o:spid="_x0000_s1034" type="#_x0000_t202" style="position:absolute;left:0;text-align:left;margin-left:1.1pt;margin-top:115.75pt;width:237.35pt;height:129.3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" stroked="f">
              <v:fill opacity="0"/>
              <v:textbox inset="0,0,0,0">
                <w:txbxContent>
                  <w:p w14:paraId="4FC0C799" w14:textId="77777777" w:rsidR="00763BA9" w:rsidRDefault="00763BA9" w:rsidP="002560ED">
                    <w:pPr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ascii="Courier New" w:hAnsi="Courier New" w:cs="Courier New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hint="default"/>
      </w:rPr>
    </w:lvl>
  </w:abstractNum>
  <w:abstractNum w:abstractNumId="3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26"/>
    <w:rsid w:val="00014B51"/>
    <w:rsid w:val="00025082"/>
    <w:rsid w:val="0004344A"/>
    <w:rsid w:val="000708C0"/>
    <w:rsid w:val="000C42FB"/>
    <w:rsid w:val="000D0025"/>
    <w:rsid w:val="000D1FAA"/>
    <w:rsid w:val="001028E0"/>
    <w:rsid w:val="001148F2"/>
    <w:rsid w:val="00116125"/>
    <w:rsid w:val="00122368"/>
    <w:rsid w:val="001403E7"/>
    <w:rsid w:val="0014438E"/>
    <w:rsid w:val="00186099"/>
    <w:rsid w:val="001969C1"/>
    <w:rsid w:val="001B378E"/>
    <w:rsid w:val="001C7F2F"/>
    <w:rsid w:val="001D5A6E"/>
    <w:rsid w:val="001D6B29"/>
    <w:rsid w:val="001F3E87"/>
    <w:rsid w:val="00244118"/>
    <w:rsid w:val="002560ED"/>
    <w:rsid w:val="00262504"/>
    <w:rsid w:val="00273EF8"/>
    <w:rsid w:val="00287CB1"/>
    <w:rsid w:val="002A3D9B"/>
    <w:rsid w:val="002B59F3"/>
    <w:rsid w:val="002C3783"/>
    <w:rsid w:val="002D30A0"/>
    <w:rsid w:val="002D6383"/>
    <w:rsid w:val="002E5D61"/>
    <w:rsid w:val="003300D0"/>
    <w:rsid w:val="0038771D"/>
    <w:rsid w:val="003910A4"/>
    <w:rsid w:val="003A2B45"/>
    <w:rsid w:val="003D148C"/>
    <w:rsid w:val="003D3CE9"/>
    <w:rsid w:val="00410031"/>
    <w:rsid w:val="00421A8D"/>
    <w:rsid w:val="0045445F"/>
    <w:rsid w:val="00493FA3"/>
    <w:rsid w:val="004968F2"/>
    <w:rsid w:val="004A2545"/>
    <w:rsid w:val="004B367C"/>
    <w:rsid w:val="00511956"/>
    <w:rsid w:val="0052463F"/>
    <w:rsid w:val="005459FF"/>
    <w:rsid w:val="005637E0"/>
    <w:rsid w:val="00574690"/>
    <w:rsid w:val="00590016"/>
    <w:rsid w:val="005B1252"/>
    <w:rsid w:val="005B1F5E"/>
    <w:rsid w:val="005C1333"/>
    <w:rsid w:val="005C62ED"/>
    <w:rsid w:val="005D4734"/>
    <w:rsid w:val="005D54BA"/>
    <w:rsid w:val="005E3EAB"/>
    <w:rsid w:val="00613143"/>
    <w:rsid w:val="00613E28"/>
    <w:rsid w:val="006216F7"/>
    <w:rsid w:val="00623DFF"/>
    <w:rsid w:val="0063382D"/>
    <w:rsid w:val="00636AE3"/>
    <w:rsid w:val="00637E35"/>
    <w:rsid w:val="006819C1"/>
    <w:rsid w:val="00681BE2"/>
    <w:rsid w:val="006F739B"/>
    <w:rsid w:val="00702BAB"/>
    <w:rsid w:val="00711605"/>
    <w:rsid w:val="00724BB6"/>
    <w:rsid w:val="00742CFC"/>
    <w:rsid w:val="00760B54"/>
    <w:rsid w:val="00763BA9"/>
    <w:rsid w:val="00765C67"/>
    <w:rsid w:val="00770DF2"/>
    <w:rsid w:val="0079287E"/>
    <w:rsid w:val="007F5226"/>
    <w:rsid w:val="008137A8"/>
    <w:rsid w:val="0082069E"/>
    <w:rsid w:val="0083320C"/>
    <w:rsid w:val="00833AE0"/>
    <w:rsid w:val="00853C83"/>
    <w:rsid w:val="00856B81"/>
    <w:rsid w:val="00856E1E"/>
    <w:rsid w:val="00872AD8"/>
    <w:rsid w:val="00887430"/>
    <w:rsid w:val="008B34FC"/>
    <w:rsid w:val="008B5638"/>
    <w:rsid w:val="008B70B9"/>
    <w:rsid w:val="008D7B44"/>
    <w:rsid w:val="008E77A9"/>
    <w:rsid w:val="008F185A"/>
    <w:rsid w:val="008F3557"/>
    <w:rsid w:val="008F6672"/>
    <w:rsid w:val="00900905"/>
    <w:rsid w:val="00954BC6"/>
    <w:rsid w:val="00967000"/>
    <w:rsid w:val="00986FA6"/>
    <w:rsid w:val="009E2943"/>
    <w:rsid w:val="00A03C03"/>
    <w:rsid w:val="00A134E6"/>
    <w:rsid w:val="00A22BB5"/>
    <w:rsid w:val="00A479F7"/>
    <w:rsid w:val="00A5038D"/>
    <w:rsid w:val="00A73061"/>
    <w:rsid w:val="00A85E3E"/>
    <w:rsid w:val="00AB6ABF"/>
    <w:rsid w:val="00AC4DB2"/>
    <w:rsid w:val="00AC6589"/>
    <w:rsid w:val="00AD11DF"/>
    <w:rsid w:val="00AD5DA1"/>
    <w:rsid w:val="00AF0320"/>
    <w:rsid w:val="00B104B4"/>
    <w:rsid w:val="00B250F6"/>
    <w:rsid w:val="00B36E02"/>
    <w:rsid w:val="00B42C42"/>
    <w:rsid w:val="00B57199"/>
    <w:rsid w:val="00B63A19"/>
    <w:rsid w:val="00B80568"/>
    <w:rsid w:val="00C2063B"/>
    <w:rsid w:val="00C27802"/>
    <w:rsid w:val="00C42620"/>
    <w:rsid w:val="00C801DA"/>
    <w:rsid w:val="00CB2C53"/>
    <w:rsid w:val="00CE1183"/>
    <w:rsid w:val="00CE621B"/>
    <w:rsid w:val="00CE74DE"/>
    <w:rsid w:val="00CF28C0"/>
    <w:rsid w:val="00CF564B"/>
    <w:rsid w:val="00D3650F"/>
    <w:rsid w:val="00D4756D"/>
    <w:rsid w:val="00D50EA9"/>
    <w:rsid w:val="00D55735"/>
    <w:rsid w:val="00D644D9"/>
    <w:rsid w:val="00D8006A"/>
    <w:rsid w:val="00D85C26"/>
    <w:rsid w:val="00DA3917"/>
    <w:rsid w:val="00DD511A"/>
    <w:rsid w:val="00DF4FDF"/>
    <w:rsid w:val="00E05273"/>
    <w:rsid w:val="00E12847"/>
    <w:rsid w:val="00E33E03"/>
    <w:rsid w:val="00E3559B"/>
    <w:rsid w:val="00E54D68"/>
    <w:rsid w:val="00E574BE"/>
    <w:rsid w:val="00E86959"/>
    <w:rsid w:val="00ED1C94"/>
    <w:rsid w:val="00EE21AD"/>
    <w:rsid w:val="00EF3A88"/>
    <w:rsid w:val="00F722B5"/>
    <w:rsid w:val="00FA2743"/>
    <w:rsid w:val="00FA5502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376F99"/>
  <w15:chartTrackingRefBased/>
  <w15:docId w15:val="{E43E3294-4FE0-468B-8376-B6BBDC60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ascii="Humnst777 Blk BT" w:hAnsi="Humnst777 Blk BT" w:cs="Arial"/>
      <w:b/>
      <w:bCs/>
      <w:kern w:val="1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rFonts w:ascii="Humnst777 Blk BT" w:hAnsi="Humnst777 Blk BT" w:cs="Arial"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Humnst777 BT" w:hAnsi="Humnst777 BT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spacing w:val="24"/>
      <w:sz w:val="32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spacing w:val="24"/>
      <w:sz w:val="28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rFonts w:ascii="Courier New" w:hAnsi="Courier New" w:cs="Courier New"/>
      <w:i/>
      <w:sz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rFonts w:ascii="Courier New" w:hAnsi="Courier New" w:cs="Courier New"/>
      <w:b/>
      <w:bCs/>
      <w:i/>
      <w:iCs/>
      <w:sz w:val="22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jc w:val="center"/>
      <w:outlineLvl w:val="7"/>
    </w:pPr>
    <w:rPr>
      <w:rFonts w:ascii="Courier New" w:hAnsi="Courier New" w:cs="Courier New"/>
      <w:b/>
      <w:bCs/>
      <w:i/>
      <w:iCs/>
      <w:sz w:val="22"/>
      <w:u w:val="single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4">
    <w:name w:val="Absatz-Standardschriftart4"/>
  </w:style>
  <w:style w:type="character" w:customStyle="1" w:styleId="WW8Num2z0">
    <w:name w:val="WW8Num2z0"/>
    <w:rPr>
      <w:rFonts w:ascii="Courier New" w:hAnsi="Courier New" w:cs="Courier New"/>
      <w:sz w:val="22"/>
      <w:szCs w:val="22"/>
    </w:rPr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8Num1z0">
    <w:name w:val="WW8Num1z0"/>
    <w:rPr>
      <w:rFonts w:ascii="Courier New" w:eastAsia="SimSun" w:hAnsi="Courier New" w:cs="Courier New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jc w:val="both"/>
    </w:pPr>
    <w:rPr>
      <w:rFonts w:ascii="Courier New" w:hAnsi="Courier New" w:cs="Courier New"/>
      <w:i/>
      <w:iCs/>
      <w:sz w:val="22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4">
    <w:name w:val="Beschriftung4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Beschriftung3">
    <w:name w:val="Beschriftung3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2">
    <w:name w:val="Beschriftung2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540"/>
      <w:jc w:val="both"/>
    </w:pPr>
    <w:rPr>
      <w:rFonts w:ascii="Courier New" w:hAnsi="Courier New" w:cs="Courier New"/>
      <w:b/>
      <w:bCs/>
      <w:i/>
      <w:iCs/>
      <w:sz w:val="22"/>
    </w:rPr>
  </w:style>
  <w:style w:type="paragraph" w:customStyle="1" w:styleId="Textkrper21">
    <w:name w:val="Textkörper 21"/>
    <w:basedOn w:val="Standard"/>
    <w:rPr>
      <w:rFonts w:ascii="Courier New" w:hAnsi="Courier New" w:cs="Courier New"/>
      <w:sz w:val="22"/>
    </w:r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imesNewRoman">
    <w:name w:val="TimesNewRoman"/>
    <w:basedOn w:val="Standard"/>
    <w:rPr>
      <w:rFonts w:ascii="Times New Roman" w:eastAsia="Times New Roman" w:hAnsi="Times New Roman" w:cs="Times New Roman"/>
      <w:sz w:val="22"/>
    </w:rPr>
  </w:style>
  <w:style w:type="paragraph" w:customStyle="1" w:styleId="Rahmeninhalt">
    <w:name w:val="Rahmeninhalt"/>
    <w:basedOn w:val="Textkrper"/>
  </w:style>
  <w:style w:type="paragraph" w:styleId="Listenabsatz">
    <w:name w:val="List Paragraph"/>
    <w:basedOn w:val="Standard"/>
    <w:uiPriority w:val="34"/>
    <w:qFormat/>
    <w:pPr>
      <w:ind w:left="708"/>
    </w:p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rsid w:val="00A22BB5"/>
  </w:style>
  <w:style w:type="paragraph" w:styleId="KeinLeerraum">
    <w:name w:val="No Spacing"/>
    <w:uiPriority w:val="1"/>
    <w:qFormat/>
    <w:rsid w:val="00FB4493"/>
    <w:rPr>
      <w:rFonts w:ascii="Arial MT Pro" w:eastAsia="Aptos" w:hAnsi="Arial MT Pro"/>
      <w:kern w:val="2"/>
      <w:sz w:val="22"/>
      <w:szCs w:val="22"/>
      <w:lang w:eastAsia="en-US"/>
    </w:rPr>
  </w:style>
  <w:style w:type="paragraph" w:styleId="StandardWeb">
    <w:name w:val="Normal (Web)"/>
    <w:basedOn w:val="Standard"/>
    <w:uiPriority w:val="99"/>
    <w:semiHidden/>
    <w:unhideWhenUsed/>
    <w:rsid w:val="00FB44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table" w:styleId="Tabellenraster">
    <w:name w:val="Table Grid"/>
    <w:basedOn w:val="NormaleTabelle"/>
    <w:uiPriority w:val="39"/>
    <w:rsid w:val="00FB4493"/>
    <w:rPr>
      <w:rFonts w:ascii="Aptos" w:eastAsia="Aptos" w:hAnsi="Aptos"/>
      <w:kern w:val="2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uiPriority w:val="22"/>
    <w:qFormat/>
    <w:rsid w:val="00FB4493"/>
    <w:rPr>
      <w:b/>
      <w:bCs/>
    </w:rPr>
  </w:style>
  <w:style w:type="character" w:customStyle="1" w:styleId="FuzeileZchn">
    <w:name w:val="Fußzeile Zchn"/>
    <w:basedOn w:val="Absatz-Standardschriftart"/>
    <w:link w:val="Fuzeile"/>
    <w:rsid w:val="001969C1"/>
    <w:rPr>
      <w:rFonts w:ascii="Humnst777 Lt BT" w:eastAsia="SimSun" w:hAnsi="Humnst777 Lt BT" w:cs="Humnst777 Lt BT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okatur@ao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2E61-3924-4446-B5FD-2704D7CD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</CharactersWithSpaces>
  <SharedDoc>false</SharedDoc>
  <HyperlinkBase/>
  <HLinks>
    <vt:vector size="6" baseType="variant">
      <vt:variant>
        <vt:i4>1769531</vt:i4>
      </vt:variant>
      <vt:variant>
        <vt:i4>3</vt:i4>
      </vt:variant>
      <vt:variant>
        <vt:i4>0</vt:i4>
      </vt:variant>
      <vt:variant>
        <vt:i4>5</vt:i4>
      </vt:variant>
      <vt:variant>
        <vt:lpwstr>mailto:advokatur@aol.com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</cp:revision>
  <cp:lastPrinted>2020-12-23T09:15:00Z</cp:lastPrinted>
  <dcterms:created xsi:type="dcterms:W3CDTF">2026-03-16T10:56:00Z</dcterms:created>
  <dcterms:modified xsi:type="dcterms:W3CDTF">2026-03-16T10:56:00Z</dcterms:modified>
  <cp:category/>
</cp:coreProperties>
</file>