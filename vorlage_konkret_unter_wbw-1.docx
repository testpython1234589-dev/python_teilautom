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543B12" w:rsidRDefault="00E54D68" w:rsidP="00FB4493">
      <w:pPr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11496B68">
                <wp:simplePos x="0" y="0"/>
                <wp:positionH relativeFrom="column">
                  <wp:posOffset>-158105</wp:posOffset>
                </wp:positionH>
                <wp:positionV relativeFrom="paragraph">
                  <wp:posOffset>1211580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543B12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543B12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12.45pt;margin-top:95.4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" stroked="f">
                <v:fill opacity="0"/>
                <v:textbox inset="0,0,0,0">
                  <w:txbxContent>
                    <w:p w14:paraId="32846487" w14:textId="4E5B6795" w:rsidR="00FB4493" w:rsidRPr="00543B12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543B12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543B12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77777777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Schadennummer/VS-Nr.: {{SCHADENSNUMMER}}</w:t>
      </w:r>
    </w:p>
    <w:p w14:paraId="45FFE7A1" w14:textId="77777777" w:rsidR="005459FF" w:rsidRPr="00543B1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 xml:space="preserve">{{MANDANT_NACHNAME}}./. R+V | Unfall vom {{UNFALL_DATUM}} | </w:t>
      </w:r>
      <w:r w:rsidRPr="00543B12">
        <w:rPr>
          <w:rFonts w:ascii="Courier New" w:hAnsi="Courier New" w:cs="Courier New"/>
          <w:iCs/>
          <w:sz w:val="22"/>
          <w:szCs w:val="22"/>
        </w:rPr>
        <w:t xml:space="preserve">AKZ: </w:t>
      </w:r>
    </w:p>
    <w:p w14:paraId="0B6B6B81" w14:textId="13D0A2BD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{{KENNZEICHEN}}</w:t>
      </w:r>
    </w:p>
    <w:p w14:paraId="3307E757" w14:textId="77777777" w:rsidR="00FB4493" w:rsidRPr="00543B12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726F5F0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AB34D6" w:rsidRPr="00543B12">
        <w:rPr>
          <w:rFonts w:ascii="Courier New" w:hAnsi="Courier New" w:cs="Courier New"/>
          <w:sz w:val="22"/>
          <w:szCs w:val="22"/>
        </w:rPr>
        <w:t xml:space="preserve"> </w:t>
      </w:r>
      <w:r w:rsidRPr="00543B12">
        <w:rPr>
          <w:rFonts w:ascii="Courier New" w:hAnsi="Courier New" w:cs="Courier New"/>
          <w:sz w:val="22"/>
          <w:szCs w:val="22"/>
        </w:rPr>
        <w:t>{{MANDANT_VORNAME}} {{MANDANT_NACHNAME}} {{MANDANT_STRASSE}} {{MANDANT_PLZ_ORT}} mit der Wahrnehmung seiner rechtlichen Interessen beauftragt hat.</w:t>
      </w:r>
    </w:p>
    <w:p w14:paraId="42C5B84D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543B12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6444B24D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Im Namen meines</w:t>
      </w:r>
      <w:r w:rsidR="00543B12">
        <w:rPr>
          <w:rFonts w:ascii="Courier New" w:hAnsi="Courier New" w:cs="Courier New"/>
          <w:sz w:val="22"/>
          <w:szCs w:val="22"/>
        </w:rPr>
        <w:t xml:space="preserve"> </w:t>
      </w:r>
      <w:r w:rsidR="00543B12" w:rsidRPr="00543B12">
        <w:rPr>
          <w:rFonts w:ascii="Courier New" w:hAnsi="Courier New" w:cs="Courier New"/>
          <w:sz w:val="22"/>
          <w:szCs w:val="22"/>
        </w:rPr>
        <w:t xml:space="preserve">{{VORSTEUERBERECHTIGUNG}} </w:t>
      </w:r>
      <w:r w:rsidR="00543B12">
        <w:rPr>
          <w:rFonts w:ascii="Courier New" w:hAnsi="Courier New" w:cs="Courier New"/>
          <w:sz w:val="22"/>
          <w:szCs w:val="22"/>
        </w:rPr>
        <w:t>zum V</w:t>
      </w:r>
      <w:r w:rsidR="00543B12" w:rsidRPr="00543B12">
        <w:rPr>
          <w:rFonts w:ascii="Courier New" w:hAnsi="Courier New" w:cs="Courier New"/>
          <w:sz w:val="22"/>
          <w:szCs w:val="22"/>
        </w:rPr>
        <w:t>orsteuer</w:t>
      </w:r>
      <w:r w:rsidR="00543B12">
        <w:rPr>
          <w:rFonts w:ascii="Courier New" w:hAnsi="Courier New" w:cs="Courier New"/>
          <w:sz w:val="22"/>
          <w:szCs w:val="22"/>
        </w:rPr>
        <w:t xml:space="preserve">abzug </w:t>
      </w:r>
      <w:r w:rsidR="00543B12" w:rsidRPr="00543B12">
        <w:rPr>
          <w:rFonts w:ascii="Courier New" w:hAnsi="Courier New" w:cs="Courier New"/>
          <w:sz w:val="22"/>
          <w:szCs w:val="22"/>
        </w:rPr>
        <w:t>berechtigt</w:t>
      </w:r>
      <w:r w:rsidRPr="00543B12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meines Mandanten, {{FAHRZEUGTYP}} mit dem amtlichen Kennzeichen {{KENNZEICHEN}}</w:t>
      </w:r>
      <w:r w:rsidR="00543B12">
        <w:rPr>
          <w:rFonts w:ascii="Courier New" w:hAnsi="Courier New" w:cs="Courier New"/>
          <w:sz w:val="22"/>
          <w:szCs w:val="22"/>
        </w:rPr>
        <w:t>.</w:t>
      </w:r>
    </w:p>
    <w:p w14:paraId="17C24FBF" w14:textId="295C7FF3" w:rsidR="00FB4493" w:rsidRPr="00543B12" w:rsidRDefault="00543B12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558BB" wp14:editId="1562BDC7">
                <wp:simplePos x="0" y="0"/>
                <wp:positionH relativeFrom="column">
                  <wp:posOffset>4445</wp:posOffset>
                </wp:positionH>
                <wp:positionV relativeFrom="paragraph">
                  <wp:posOffset>206375</wp:posOffset>
                </wp:positionV>
                <wp:extent cx="5715000" cy="127635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58841" w14:textId="77A77CE7" w:rsidR="00543B12" w:rsidRDefault="00543B12">
                            <w:r w:rsidRPr="00543B12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{{SCHADENHERGANG}}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558BB" id="Textfeld 12" o:spid="_x0000_s1027" type="#_x0000_t202" style="position:absolute;margin-left:.35pt;margin-top:16.25pt;width:450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" filled="f" stroked="f">
                <v:textbox>
                  <w:txbxContent>
                    <w:p w14:paraId="4A758841" w14:textId="77A77CE7" w:rsidR="00543B12" w:rsidRDefault="00543B12">
                      <w:r w:rsidRPr="00543B12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{{SCHADENHERGANG}}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  <w:r w:rsidR="00FB4493" w:rsidRPr="00543B12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5820C285" w14:textId="77777777" w:rsidR="00EF3A88" w:rsidRPr="00543B12" w:rsidRDefault="00EF3A88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48084FD2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543B1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Gutachten des Sachverständigebüros GutachterExpress</w:t>
      </w:r>
      <w:r w:rsidRPr="00543B12">
        <w:rPr>
          <w:rFonts w:ascii="Courier New" w:hAnsi="Courier New" w:cs="Courier New"/>
          <w:sz w:val="22"/>
          <w:szCs w:val="22"/>
        </w:rPr>
        <w:t>.</w:t>
      </w:r>
    </w:p>
    <w:p w14:paraId="737B203E" w14:textId="7653C96D" w:rsidR="00FB4493" w:rsidRPr="00543B12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 xml:space="preserve">Hiernach ergeben sich – vorbehaltlich einer anderweitigen Abrechnungsart – folgende </w:t>
      </w:r>
      <w:r w:rsidRPr="00543B1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543B1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543B1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543B12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543B12" w14:paraId="3727F19E" w14:textId="77777777" w:rsidTr="008818A1">
        <w:trPr>
          <w:trHeight w:val="80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543B12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F1FEB" w:rsidRPr="00543B12" w14:paraId="62752C4D" w14:textId="77777777" w:rsidTr="00543B12">
        <w:trPr>
          <w:trHeight w:val="995"/>
        </w:trPr>
        <w:tc>
          <w:tcPr>
            <w:tcW w:w="4531" w:type="dxa"/>
            <w:tcBorders>
              <w:top w:val="nil"/>
              <w:left w:val="nil"/>
              <w:right w:val="nil"/>
            </w:tcBorders>
            <w:vAlign w:val="center"/>
          </w:tcPr>
          <w:p w14:paraId="7DD9550F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Reparaturkosten</w:t>
            </w:r>
          </w:p>
          <w:p w14:paraId="15A1108B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Mehrwertsteuer</w:t>
            </w:r>
          </w:p>
          <w:p w14:paraId="5F047425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Wertminderung</w:t>
            </w:r>
          </w:p>
          <w:p w14:paraId="48E88C81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Nutzungsausfall</w:t>
            </w:r>
          </w:p>
          <w:p w14:paraId="1C62FB45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{{ZUSATZKOSTEN_BEZEICHNUNG}}</w:t>
            </w: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1C4E47B5" w14:textId="79B3F5A9" w:rsidR="006F1FEB" w:rsidRPr="00543B12" w:rsidRDefault="006F1FEB" w:rsidP="006F1FEB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{{REPARATUKOSTEN}}</w:t>
            </w:r>
          </w:p>
          <w:p w14:paraId="0221A2BB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{{MWST_BETRAG}}</w:t>
            </w:r>
          </w:p>
          <w:p w14:paraId="5F6C8758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{{WERTMINDERUNG}}</w:t>
            </w:r>
          </w:p>
          <w:p w14:paraId="619129A3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{{NUTZUNGSAUSFALL}}</w:t>
            </w:r>
          </w:p>
          <w:p w14:paraId="18F74DED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543B12">
              <w:rPr>
                <w:rFonts w:ascii="Courier New" w:hAnsi="Courier New" w:cs="Courier New"/>
              </w:rPr>
              <w:t>{{ZUSATZKOSTEN_BETRAG}}</w:t>
            </w:r>
          </w:p>
        </w:tc>
      </w:tr>
      <w:tr w:rsidR="006F1FEB" w:rsidRPr="00543B12" w14:paraId="01952AEB" w14:textId="77777777" w:rsidTr="00543B12">
        <w:tc>
          <w:tcPr>
            <w:tcW w:w="4531" w:type="dxa"/>
            <w:tcBorders>
              <w:left w:val="nil"/>
              <w:right w:val="nil"/>
            </w:tcBorders>
            <w:vAlign w:val="center"/>
          </w:tcPr>
          <w:p w14:paraId="44317072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7B3A386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6F1FEB" w:rsidRPr="00543B12" w14:paraId="797C7942" w14:textId="77777777" w:rsidTr="00543B12">
        <w:tc>
          <w:tcPr>
            <w:tcW w:w="4531" w:type="dxa"/>
            <w:tcBorders>
              <w:left w:val="nil"/>
              <w:right w:val="nil"/>
            </w:tcBorders>
            <w:vAlign w:val="center"/>
          </w:tcPr>
          <w:p w14:paraId="529C27AD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BAAFB6E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6F1FEB" w:rsidRPr="00543B12" w14:paraId="126ABC62" w14:textId="77777777" w:rsidTr="00543B12"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4D210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3B77AB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</w:p>
        </w:tc>
      </w:tr>
      <w:tr w:rsidR="006F1FEB" w:rsidRPr="00543B12" w14:paraId="04E7F87C" w14:textId="77777777" w:rsidTr="00543B12">
        <w:trPr>
          <w:trHeight w:val="446"/>
        </w:trPr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C9A63D" w14:textId="77777777" w:rsidR="006F1FEB" w:rsidRPr="00543B12" w:rsidRDefault="006F1FEB" w:rsidP="00CA4BBD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543B12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FB3334" w14:textId="77777777" w:rsidR="006F1FEB" w:rsidRPr="00543B12" w:rsidRDefault="006F1FEB" w:rsidP="00CA4BBD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543B12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543B12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3AE1026F" w:rsidR="00FB4493" w:rsidRPr="00543B12" w:rsidRDefault="00FB4493" w:rsidP="00FB4493">
      <w:pPr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543B12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975E4D0" w:rsidR="00FB4493" w:rsidRDefault="00FB4493" w:rsidP="00543B12">
      <w:pPr>
        <w:jc w:val="center"/>
        <w:rPr>
          <w:rFonts w:ascii="Courier New" w:hAnsi="Courier New" w:cs="Courier New"/>
          <w:sz w:val="22"/>
          <w:szCs w:val="22"/>
          <w:u w:val="double"/>
        </w:rPr>
      </w:pPr>
      <w:r w:rsidRPr="00543B12">
        <w:rPr>
          <w:rFonts w:ascii="Courier New" w:hAnsi="Courier New" w:cs="Courier New"/>
          <w:sz w:val="22"/>
          <w:szCs w:val="22"/>
          <w:u w:val="double"/>
        </w:rPr>
        <w:t>{{KOSTENSUMME_X}}</w:t>
      </w:r>
    </w:p>
    <w:p w14:paraId="4AD7E41E" w14:textId="77777777" w:rsidR="00543B12" w:rsidRDefault="00543B12" w:rsidP="00543B12">
      <w:pPr>
        <w:jc w:val="center"/>
        <w:rPr>
          <w:rFonts w:ascii="Courier New" w:hAnsi="Courier New" w:cs="Courier New"/>
          <w:sz w:val="22"/>
          <w:szCs w:val="22"/>
          <w:u w:val="double"/>
        </w:rPr>
      </w:pPr>
    </w:p>
    <w:p w14:paraId="3E94E9F4" w14:textId="3DF3FF6A" w:rsidR="00543B12" w:rsidRPr="00543B12" w:rsidRDefault="00543B12" w:rsidP="00543B12">
      <w:pPr>
        <w:rPr>
          <w:rFonts w:ascii="Courier New" w:hAnsi="Courier New" w:cs="Courier New"/>
          <w:sz w:val="22"/>
          <w:szCs w:val="22"/>
        </w:rPr>
      </w:pPr>
      <w:r w:rsidRPr="00543B12">
        <w:rPr>
          <w:rFonts w:ascii="Courier New" w:hAnsi="Courier New" w:cs="Courier New"/>
          <w:sz w:val="22"/>
          <w:szCs w:val="22"/>
        </w:rPr>
        <w:t>Bis zum</w:t>
      </w:r>
    </w:p>
    <w:p w14:paraId="2B8D3303" w14:textId="46967C12" w:rsidR="003A65D7" w:rsidRDefault="00543B12" w:rsidP="00543B12">
      <w:pPr>
        <w:jc w:val="center"/>
        <w:rPr>
          <w:rFonts w:ascii="Courier New" w:hAnsi="Courier New" w:cs="Courier New"/>
          <w:b/>
          <w:bCs/>
          <w:sz w:val="22"/>
          <w:szCs w:val="22"/>
          <w:u w:val="single"/>
        </w:rPr>
      </w:pPr>
      <w:r w:rsidRPr="00543B12">
        <w:rPr>
          <w:rFonts w:ascii="Courier New" w:hAnsi="Courier New" w:cs="Courier New"/>
          <w:b/>
          <w:bCs/>
          <w:sz w:val="22"/>
          <w:szCs w:val="22"/>
          <w:u w:val="single"/>
        </w:rPr>
        <w:t>{{FRIST_DATUM}}</w:t>
      </w:r>
    </w:p>
    <w:p w14:paraId="1622A08C" w14:textId="77777777" w:rsidR="00543B12" w:rsidRPr="00543B12" w:rsidRDefault="00543B12" w:rsidP="00543B12">
      <w:pPr>
        <w:jc w:val="center"/>
        <w:rPr>
          <w:rFonts w:ascii="Courier New" w:hAnsi="Courier New" w:cs="Courier New"/>
          <w:sz w:val="22"/>
          <w:szCs w:val="22"/>
        </w:rPr>
      </w:pPr>
    </w:p>
    <w:p w14:paraId="35E8450C" w14:textId="63EA0890" w:rsidR="00FB4493" w:rsidRPr="00543B12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543B12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543B12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77777777" w:rsidR="00FB4493" w:rsidRPr="00543B1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0BA59C67" w14:textId="77777777" w:rsidR="00FB4493" w:rsidRPr="00543B12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543B1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iCs/>
          <w:sz w:val="22"/>
          <w:szCs w:val="22"/>
        </w:rPr>
        <w:t>Michael Hohlwein</w:t>
      </w:r>
    </w:p>
    <w:p w14:paraId="6CC40E96" w14:textId="77777777" w:rsidR="00FB4493" w:rsidRPr="00543B12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543B12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0D900253" w:rsidR="00FB4493" w:rsidRPr="00543B12" w:rsidRDefault="00FB4493" w:rsidP="00FB4493">
      <w:pPr>
        <w:rPr>
          <w:rFonts w:ascii="Courier New" w:hAnsi="Courier New" w:cs="Courier New"/>
          <w:b/>
          <w:bCs/>
          <w:iCs/>
          <w:sz w:val="22"/>
          <w:szCs w:val="22"/>
        </w:rPr>
      </w:pPr>
      <w:r w:rsidRPr="00543B12">
        <w:rPr>
          <w:rFonts w:ascii="Courier New" w:hAnsi="Courier New" w:cs="Courier New"/>
          <w:b/>
          <w:bCs/>
          <w:iCs/>
          <w:sz w:val="22"/>
          <w:szCs w:val="22"/>
        </w:rPr>
        <w:t xml:space="preserve">Anlagen: </w:t>
      </w:r>
    </w:p>
    <w:p w14:paraId="68B5E69E" w14:textId="77777777" w:rsidR="00AB34D6" w:rsidRPr="00543B12" w:rsidRDefault="00AB34D6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4D5AB851" w14:textId="77777777" w:rsidR="00FB4493" w:rsidRPr="00543B12" w:rsidRDefault="00FB4493" w:rsidP="00543B12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iCs/>
          <w:sz w:val="22"/>
          <w:szCs w:val="22"/>
        </w:rPr>
        <w:t>Gutachten von Gutachter Express + KR</w:t>
      </w:r>
    </w:p>
    <w:p w14:paraId="2C5DCD06" w14:textId="77777777" w:rsidR="00FB4493" w:rsidRPr="00543B12" w:rsidRDefault="00FB4493" w:rsidP="00543B12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543B12">
        <w:rPr>
          <w:rFonts w:ascii="Courier New" w:hAnsi="Courier New" w:cs="Courier New"/>
          <w:iCs/>
          <w:sz w:val="22"/>
          <w:szCs w:val="22"/>
        </w:rPr>
        <w:t>VM</w:t>
      </w:r>
    </w:p>
    <w:p w14:paraId="016EB34C" w14:textId="77777777" w:rsidR="00FB4493" w:rsidRPr="00543B12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74C3909E" w:rsidR="00E86959" w:rsidRPr="00543B12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543B12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9BD28" w14:textId="77777777" w:rsidR="00894B2B" w:rsidRDefault="00894B2B">
      <w:r>
        <w:separator/>
      </w:r>
    </w:p>
  </w:endnote>
  <w:endnote w:type="continuationSeparator" w:id="0">
    <w:p w14:paraId="2A05E0AB" w14:textId="77777777" w:rsidR="00894B2B" w:rsidRDefault="0089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7D437D0C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>RA Michael Hohlwein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color w:val="000000"/>
        <w:sz w:val="14"/>
      </w:rPr>
      <w:t>Reilstraße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B13E9" w14:textId="77777777" w:rsidR="00894B2B" w:rsidRDefault="00894B2B">
      <w:r>
        <w:separator/>
      </w:r>
    </w:p>
  </w:footnote>
  <w:footnote w:type="continuationSeparator" w:id="0">
    <w:p w14:paraId="5B709654" w14:textId="77777777" w:rsidR="00894B2B" w:rsidRDefault="00894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2D4D1E38">
              <wp:simplePos x="0" y="0"/>
              <wp:positionH relativeFrom="column">
                <wp:posOffset>3633470</wp:posOffset>
              </wp:positionH>
              <wp:positionV relativeFrom="paragraph">
                <wp:posOffset>2520950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286.1pt;margin-top:198.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pcAnlN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9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30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1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2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3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4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5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6099"/>
    <w:rsid w:val="001B378E"/>
    <w:rsid w:val="001C7F2F"/>
    <w:rsid w:val="001D5A6E"/>
    <w:rsid w:val="001D6B29"/>
    <w:rsid w:val="001F3E87"/>
    <w:rsid w:val="00244118"/>
    <w:rsid w:val="002560ED"/>
    <w:rsid w:val="00262504"/>
    <w:rsid w:val="00273EF8"/>
    <w:rsid w:val="00287CB1"/>
    <w:rsid w:val="002A3D9B"/>
    <w:rsid w:val="002B59F3"/>
    <w:rsid w:val="002C3783"/>
    <w:rsid w:val="002D30A0"/>
    <w:rsid w:val="002D6383"/>
    <w:rsid w:val="0031048E"/>
    <w:rsid w:val="003300D0"/>
    <w:rsid w:val="0038771D"/>
    <w:rsid w:val="003910A4"/>
    <w:rsid w:val="003A2B45"/>
    <w:rsid w:val="003A65D7"/>
    <w:rsid w:val="003D148C"/>
    <w:rsid w:val="003D3CE9"/>
    <w:rsid w:val="00410031"/>
    <w:rsid w:val="0045445F"/>
    <w:rsid w:val="00486875"/>
    <w:rsid w:val="00493FA3"/>
    <w:rsid w:val="004968F2"/>
    <w:rsid w:val="004A2545"/>
    <w:rsid w:val="004B367C"/>
    <w:rsid w:val="00511956"/>
    <w:rsid w:val="0052463F"/>
    <w:rsid w:val="00543B12"/>
    <w:rsid w:val="005459FF"/>
    <w:rsid w:val="005637E0"/>
    <w:rsid w:val="00574690"/>
    <w:rsid w:val="00590016"/>
    <w:rsid w:val="005B1252"/>
    <w:rsid w:val="005C1333"/>
    <w:rsid w:val="005C62ED"/>
    <w:rsid w:val="005D54BA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A6C94"/>
    <w:rsid w:val="006F1FEB"/>
    <w:rsid w:val="006F739B"/>
    <w:rsid w:val="00702BAB"/>
    <w:rsid w:val="00711605"/>
    <w:rsid w:val="00724BB6"/>
    <w:rsid w:val="00742CFC"/>
    <w:rsid w:val="00763BA9"/>
    <w:rsid w:val="00765C67"/>
    <w:rsid w:val="00770DF2"/>
    <w:rsid w:val="0079287E"/>
    <w:rsid w:val="007F5226"/>
    <w:rsid w:val="008137A8"/>
    <w:rsid w:val="0082069E"/>
    <w:rsid w:val="0083320C"/>
    <w:rsid w:val="00833AE0"/>
    <w:rsid w:val="00853C83"/>
    <w:rsid w:val="00856B81"/>
    <w:rsid w:val="00856E1E"/>
    <w:rsid w:val="00872AD8"/>
    <w:rsid w:val="008818A1"/>
    <w:rsid w:val="00887430"/>
    <w:rsid w:val="00894B2B"/>
    <w:rsid w:val="008B34FC"/>
    <w:rsid w:val="008B5638"/>
    <w:rsid w:val="008D7B44"/>
    <w:rsid w:val="008E77A9"/>
    <w:rsid w:val="008F185A"/>
    <w:rsid w:val="008F3557"/>
    <w:rsid w:val="00900905"/>
    <w:rsid w:val="00954BC6"/>
    <w:rsid w:val="00967000"/>
    <w:rsid w:val="00986FA6"/>
    <w:rsid w:val="009E2943"/>
    <w:rsid w:val="00A03C03"/>
    <w:rsid w:val="00A134E6"/>
    <w:rsid w:val="00A22BB5"/>
    <w:rsid w:val="00A479F7"/>
    <w:rsid w:val="00A5038D"/>
    <w:rsid w:val="00A73061"/>
    <w:rsid w:val="00AB34D6"/>
    <w:rsid w:val="00AB5A32"/>
    <w:rsid w:val="00AB6ABF"/>
    <w:rsid w:val="00AC4DB2"/>
    <w:rsid w:val="00AC6589"/>
    <w:rsid w:val="00AD11DF"/>
    <w:rsid w:val="00AD5DA1"/>
    <w:rsid w:val="00AF0320"/>
    <w:rsid w:val="00B104B4"/>
    <w:rsid w:val="00B250F6"/>
    <w:rsid w:val="00B36E02"/>
    <w:rsid w:val="00B42C42"/>
    <w:rsid w:val="00B57199"/>
    <w:rsid w:val="00B63A19"/>
    <w:rsid w:val="00B80568"/>
    <w:rsid w:val="00B84000"/>
    <w:rsid w:val="00C2063B"/>
    <w:rsid w:val="00C27802"/>
    <w:rsid w:val="00C42620"/>
    <w:rsid w:val="00C75F9D"/>
    <w:rsid w:val="00CB2C53"/>
    <w:rsid w:val="00CE1183"/>
    <w:rsid w:val="00CE621B"/>
    <w:rsid w:val="00CF28C0"/>
    <w:rsid w:val="00CF564B"/>
    <w:rsid w:val="00D3650F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728CF"/>
    <w:rsid w:val="00E83958"/>
    <w:rsid w:val="00E86959"/>
    <w:rsid w:val="00ED1C94"/>
    <w:rsid w:val="00EE21AD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3</cp:revision>
  <cp:lastPrinted>2020-12-23T09:15:00Z</cp:lastPrinted>
  <dcterms:created xsi:type="dcterms:W3CDTF">2026-03-13T11:50:00Z</dcterms:created>
  <dcterms:modified xsi:type="dcterms:W3CDTF">2026-03-16T12:37:00Z</dcterms:modified>
  <cp:category/>
</cp:coreProperties>
</file>