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FD4A44" w:rsidRDefault="00E54D68" w:rsidP="00FB4493">
      <w:pPr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11496B68">
                <wp:simplePos x="0" y="0"/>
                <wp:positionH relativeFrom="column">
                  <wp:posOffset>-158105</wp:posOffset>
                </wp:positionH>
                <wp:positionV relativeFrom="paragraph">
                  <wp:posOffset>1211580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{{V</w:t>
                            </w:r>
                            <w:r w:rsidR="00E8395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RSICHERUNG}}</w:t>
                            </w:r>
                          </w:p>
                          <w:p w14:paraId="1C115541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{{VER_STRASSE}}</w:t>
                            </w:r>
                            <w:r w:rsidRPr="00A503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A5038D" w:rsidRDefault="00FB4493" w:rsidP="00FB44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12.45pt;margin-top:95.4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" stroked="f">
                <v:fill opacity="0"/>
                <v:textbox inset="0,0,0,0">
                  <w:txbxContent>
                    <w:p w14:paraId="32846487" w14:textId="4E5B6795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t>{{V</w:t>
                      </w:r>
                      <w:r w:rsidR="00E83958">
                        <w:rPr>
                          <w:rFonts w:ascii="Arial" w:hAnsi="Arial" w:cs="Arial"/>
                          <w:sz w:val="20"/>
                          <w:szCs w:val="20"/>
                        </w:rPr>
                        <w:t>E</w:t>
                      </w: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t>RSICHERUNG}}</w:t>
                      </w:r>
                    </w:p>
                    <w:p w14:paraId="1C115541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t>{{VER_STRASSE}}</w:t>
                      </w:r>
                      <w:r w:rsidRPr="00A5038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{{VER_ORT}}</w:t>
                      </w:r>
                    </w:p>
                    <w:p w14:paraId="600059A8" w14:textId="77777777" w:rsidR="00FB4493" w:rsidRPr="00A5038D" w:rsidRDefault="00FB4493" w:rsidP="00FB44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FD4A44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FD4A44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77777777" w:rsidR="00FB4493" w:rsidRPr="00FD4A44" w:rsidRDefault="00FB4493" w:rsidP="00FB4493">
      <w:pPr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Schadennummer/VS-Nr.: {{SCHADENSNUMMER}}</w:t>
      </w:r>
    </w:p>
    <w:p w14:paraId="0B6B6B81" w14:textId="60AFB018" w:rsidR="00FB4493" w:rsidRPr="00FD4A44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 xml:space="preserve">{{MANDANT_NACHNAME}}./. </w:t>
      </w:r>
      <w:r w:rsidR="00FD4A44">
        <w:rPr>
          <w:rFonts w:ascii="Courier New" w:hAnsi="Courier New" w:cs="Courier New"/>
          <w:sz w:val="22"/>
          <w:szCs w:val="22"/>
        </w:rPr>
        <w:t>{{VERSICHERUNG}}</w:t>
      </w:r>
      <w:r w:rsidRPr="00FD4A44">
        <w:rPr>
          <w:rFonts w:ascii="Courier New" w:hAnsi="Courier New" w:cs="Courier New"/>
          <w:sz w:val="22"/>
          <w:szCs w:val="22"/>
        </w:rPr>
        <w:t xml:space="preserve"> | Unfall vom {{UNFALL_DATUM}} </w:t>
      </w:r>
      <w:r w:rsidRPr="00FD4A44">
        <w:rPr>
          <w:rFonts w:ascii="Courier New" w:hAnsi="Courier New" w:cs="Courier New"/>
          <w:iCs/>
          <w:sz w:val="22"/>
          <w:szCs w:val="22"/>
        </w:rPr>
        <w:t xml:space="preserve">AKZ: </w:t>
      </w:r>
      <w:r w:rsidRPr="00FD4A44">
        <w:rPr>
          <w:rFonts w:ascii="Courier New" w:hAnsi="Courier New" w:cs="Courier New"/>
          <w:sz w:val="22"/>
          <w:szCs w:val="22"/>
        </w:rPr>
        <w:t>{{KENNZEICHEN</w:t>
      </w:r>
      <w:r w:rsidR="00FD4A44">
        <w:rPr>
          <w:rFonts w:ascii="Courier New" w:hAnsi="Courier New" w:cs="Courier New"/>
          <w:sz w:val="22"/>
          <w:szCs w:val="22"/>
        </w:rPr>
        <w:t>_GEGNER</w:t>
      </w:r>
      <w:r w:rsidRPr="00FD4A44">
        <w:rPr>
          <w:rFonts w:ascii="Courier New" w:hAnsi="Courier New" w:cs="Courier New"/>
          <w:sz w:val="22"/>
          <w:szCs w:val="22"/>
        </w:rPr>
        <w:t>}}</w:t>
      </w:r>
    </w:p>
    <w:p w14:paraId="3307E757" w14:textId="77777777" w:rsidR="00FB4493" w:rsidRPr="00FD4A44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0294D1E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CA4F08" w:rsidRPr="00FD4A44">
        <w:rPr>
          <w:rFonts w:ascii="Courier New" w:hAnsi="Courier New" w:cs="Courier New"/>
          <w:sz w:val="22"/>
          <w:szCs w:val="22"/>
        </w:rPr>
        <w:t xml:space="preserve"> </w:t>
      </w:r>
      <w:r w:rsidRPr="00FD4A44">
        <w:rPr>
          <w:rFonts w:ascii="Courier New" w:hAnsi="Courier New" w:cs="Courier New"/>
          <w:sz w:val="22"/>
          <w:szCs w:val="22"/>
        </w:rPr>
        <w:t>{{MANDANT_VORNAME}} {{MANDANT_NACHNAME}}</w:t>
      </w:r>
      <w:r w:rsidR="00FD4A44">
        <w:rPr>
          <w:rFonts w:ascii="Courier New" w:hAnsi="Courier New" w:cs="Courier New"/>
          <w:sz w:val="22"/>
          <w:szCs w:val="22"/>
        </w:rPr>
        <w:t>,</w:t>
      </w:r>
      <w:r w:rsidRPr="00FD4A44">
        <w:rPr>
          <w:rFonts w:ascii="Courier New" w:hAnsi="Courier New" w:cs="Courier New"/>
          <w:sz w:val="22"/>
          <w:szCs w:val="22"/>
        </w:rPr>
        <w:t xml:space="preserve"> {{MANDANT_STRASSE}}</w:t>
      </w:r>
      <w:r w:rsidR="00FD4A44">
        <w:rPr>
          <w:rFonts w:ascii="Courier New" w:hAnsi="Courier New" w:cs="Courier New"/>
          <w:sz w:val="22"/>
          <w:szCs w:val="22"/>
        </w:rPr>
        <w:t xml:space="preserve"> in</w:t>
      </w:r>
      <w:r w:rsidRPr="00FD4A44">
        <w:rPr>
          <w:rFonts w:ascii="Courier New" w:hAnsi="Courier New" w:cs="Courier New"/>
          <w:sz w:val="22"/>
          <w:szCs w:val="22"/>
        </w:rPr>
        <w:t xml:space="preserve"> {{MANDANT_PLZ_ORT}} mit der Wahrnehmung seiner rechtlichen Interessen beauftragt hat.</w:t>
      </w:r>
    </w:p>
    <w:p w14:paraId="42C5B84D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FD4A44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7E24CA44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 xml:space="preserve">Im Namen meines </w:t>
      </w:r>
      <w:r w:rsidR="00FD4A44" w:rsidRPr="00FD4A44">
        <w:rPr>
          <w:rFonts w:ascii="Courier New" w:hAnsi="Courier New" w:cs="Courier New"/>
          <w:sz w:val="22"/>
          <w:szCs w:val="22"/>
        </w:rPr>
        <w:t>{{VORSTEUERBERECHTIGUNG}}</w:t>
      </w:r>
      <w:r w:rsidR="00FD4A44">
        <w:rPr>
          <w:rFonts w:ascii="Courier New" w:hAnsi="Courier New" w:cs="Courier New"/>
          <w:sz w:val="22"/>
          <w:szCs w:val="22"/>
        </w:rPr>
        <w:t xml:space="preserve"> zum Vorsteuerabzug berechtigten </w:t>
      </w:r>
      <w:r w:rsidRPr="00FD4A44">
        <w:rPr>
          <w:rFonts w:ascii="Courier New" w:hAnsi="Courier New" w:cs="Courier New"/>
          <w:sz w:val="22"/>
          <w:szCs w:val="22"/>
        </w:rPr>
        <w:t>Mandanten mache ich hiermit sämtliche Schadensersatzansprüche aus dem vorgenannten Ereignis geltend. Betroffen ist das Fahrzeug meines Mandanten, {{FAHRZEUGTYP}} mit dem amtlichen Kennzeichen {{KENNZEICHEN}}</w:t>
      </w:r>
      <w:r w:rsidR="00FD4A44">
        <w:rPr>
          <w:rFonts w:ascii="Courier New" w:hAnsi="Courier New" w:cs="Courier New"/>
          <w:sz w:val="22"/>
          <w:szCs w:val="22"/>
        </w:rPr>
        <w:t>.</w:t>
      </w:r>
    </w:p>
    <w:p w14:paraId="17C24FBF" w14:textId="2FA49CA6" w:rsidR="00FB4493" w:rsidRPr="00FD4A44" w:rsidRDefault="00FD4A44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A52E3" wp14:editId="7779B8D1">
                <wp:simplePos x="0" y="0"/>
                <wp:positionH relativeFrom="column">
                  <wp:posOffset>-71755</wp:posOffset>
                </wp:positionH>
                <wp:positionV relativeFrom="paragraph">
                  <wp:posOffset>218440</wp:posOffset>
                </wp:positionV>
                <wp:extent cx="5800725" cy="156210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45CA3" w14:textId="77777777" w:rsidR="00FD4A44" w:rsidRPr="00FD4A44" w:rsidRDefault="00FD4A44" w:rsidP="00FD4A44">
                            <w:pPr>
                              <w:pStyle w:val="StandardWeb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FD4A44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{{SCHADENHERGANG}}</w:t>
                            </w:r>
                          </w:p>
                          <w:p w14:paraId="50609E36" w14:textId="77777777" w:rsidR="00FD4A44" w:rsidRDefault="00FD4A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A52E3" id="_x0000_t202" coordsize="21600,21600" o:spt="202" path="m,l,21600r21600,l21600,xe">
                <v:stroke joinstyle="miter"/>
                <v:path gradientshapeok="t" o:connecttype="rect"/>
              </v:shapetype>
              <v:shape id="Textfeld 12" o:spid="_x0000_s1027" type="#_x0000_t202" style="position:absolute;margin-left:-5.65pt;margin-top:17.2pt;width:456.75pt;height:1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" filled="f" stroked="f">
                <v:textbox>
                  <w:txbxContent>
                    <w:p w14:paraId="31D45CA3" w14:textId="77777777" w:rsidR="00FD4A44" w:rsidRPr="00FD4A44" w:rsidRDefault="00FD4A44" w:rsidP="00FD4A44">
                      <w:pPr>
                        <w:pStyle w:val="StandardWeb"/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FD4A44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{{SCHADENHERGANG}}</w:t>
                      </w:r>
                    </w:p>
                    <w:p w14:paraId="50609E36" w14:textId="77777777" w:rsidR="00FD4A44" w:rsidRDefault="00FD4A44"/>
                  </w:txbxContent>
                </v:textbox>
              </v:shape>
            </w:pict>
          </mc:Fallback>
        </mc:AlternateContent>
      </w: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  <w:r w:rsidR="00FB4493" w:rsidRPr="00FD4A44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5820C285" w14:textId="77777777" w:rsidR="00EF3A88" w:rsidRPr="00FD4A44" w:rsidRDefault="00EF3A88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48084FD2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lastRenderedPageBreak/>
        <w:t xml:space="preserve">Zur Schadenshöhe überreiche ich Ihnen in der Anlage das </w:t>
      </w:r>
      <w:r w:rsidRPr="00FD4A44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Gutachten des Sachverständigebüros GutachterExpress</w:t>
      </w:r>
      <w:r w:rsidRPr="00FD4A44">
        <w:rPr>
          <w:rFonts w:ascii="Courier New" w:hAnsi="Courier New" w:cs="Courier New"/>
          <w:sz w:val="22"/>
          <w:szCs w:val="22"/>
        </w:rPr>
        <w:t>.</w:t>
      </w:r>
    </w:p>
    <w:p w14:paraId="737B203E" w14:textId="15A42D47" w:rsidR="00FB4493" w:rsidRPr="00FD4A44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 xml:space="preserve">Hiernach ergeben sich – vorbehaltlich einer anderweitigen Abrechnungsart – folgende </w:t>
      </w:r>
      <w:r w:rsidRPr="00FD4A44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FD4A44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FD4A44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FD4A44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Style w:val="Tabellenraster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066A7A" w:rsidRPr="00FD4A44" w14:paraId="08F06B2C" w14:textId="77777777" w:rsidTr="00B976D7">
        <w:tc>
          <w:tcPr>
            <w:tcW w:w="4672" w:type="dxa"/>
            <w:vAlign w:val="center"/>
          </w:tcPr>
          <w:p w14:paraId="5F3AE452" w14:textId="77777777" w:rsidR="00066A7A" w:rsidRPr="00FD4A44" w:rsidRDefault="00066A7A" w:rsidP="00066A7A">
            <w:pPr>
              <w:pStyle w:val="KeinLeerraum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Wiederbeschaffungswert</w:t>
            </w:r>
          </w:p>
          <w:p w14:paraId="71560F4E" w14:textId="77777777" w:rsidR="00066A7A" w:rsidRPr="00FD4A44" w:rsidRDefault="00066A7A" w:rsidP="00066A7A">
            <w:pPr>
              <w:pStyle w:val="KeinLeerraum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Wiederbeschaffungsaufwand</w:t>
            </w:r>
          </w:p>
          <w:p w14:paraId="0D96044C" w14:textId="77777777" w:rsidR="00066A7A" w:rsidRPr="00FD4A44" w:rsidRDefault="00066A7A" w:rsidP="00066A7A">
            <w:pPr>
              <w:pStyle w:val="KeinLeerraum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Restwert</w:t>
            </w:r>
          </w:p>
          <w:p w14:paraId="6E3C998F" w14:textId="77777777" w:rsidR="00066A7A" w:rsidRPr="00FD4A44" w:rsidRDefault="00066A7A" w:rsidP="00066A7A">
            <w:pPr>
              <w:pStyle w:val="KeinLeerraum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{{ZUSATZKOSTEN_BEZEICHNUNG}}</w:t>
            </w:r>
          </w:p>
          <w:p w14:paraId="25DBEC86" w14:textId="77777777" w:rsidR="00066A7A" w:rsidRPr="00FD4A44" w:rsidRDefault="00066A7A" w:rsidP="00066A7A">
            <w:pPr>
              <w:pStyle w:val="KeinLeerraum"/>
              <w:rPr>
                <w:rFonts w:ascii="Courier New" w:hAnsi="Courier New" w:cs="Courier New"/>
              </w:rPr>
            </w:pPr>
          </w:p>
          <w:p w14:paraId="247D2345" w14:textId="77777777" w:rsidR="00066A7A" w:rsidRPr="00FD4A44" w:rsidRDefault="00066A7A" w:rsidP="00066A7A">
            <w:pPr>
              <w:pStyle w:val="StandardWeb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4672" w:type="dxa"/>
          </w:tcPr>
          <w:p w14:paraId="0EEA768D" w14:textId="78B675A4" w:rsidR="00066A7A" w:rsidRPr="00FD4A44" w:rsidRDefault="00066A7A" w:rsidP="00066A7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{{WIEDERBESCHAFFUNGSWERT}}</w:t>
            </w:r>
          </w:p>
          <w:p w14:paraId="6D7EA588" w14:textId="77777777" w:rsidR="00066A7A" w:rsidRPr="00FD4A44" w:rsidRDefault="00066A7A" w:rsidP="00066A7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{{WIEDERBESCHAFFUNGSAUFWAND}}</w:t>
            </w:r>
          </w:p>
          <w:p w14:paraId="7D4443EB" w14:textId="77777777" w:rsidR="00066A7A" w:rsidRPr="00FD4A44" w:rsidRDefault="00066A7A" w:rsidP="00066A7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{{RESTWERT}}</w:t>
            </w:r>
          </w:p>
          <w:p w14:paraId="62DDAE38" w14:textId="77777777" w:rsidR="00066A7A" w:rsidRPr="00FD4A44" w:rsidRDefault="00066A7A" w:rsidP="00066A7A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FD4A44">
              <w:rPr>
                <w:rFonts w:ascii="Courier New" w:hAnsi="Courier New" w:cs="Courier New"/>
              </w:rPr>
              <w:t>{{ZUSATZKOSTEN_BETRAG}}</w:t>
            </w:r>
          </w:p>
          <w:p w14:paraId="4FB79D72" w14:textId="77777777" w:rsidR="00066A7A" w:rsidRPr="00FD4A44" w:rsidRDefault="00066A7A" w:rsidP="00066A7A">
            <w:pPr>
              <w:pStyle w:val="StandardWeb"/>
              <w:jc w:val="right"/>
              <w:rPr>
                <w:rFonts w:ascii="Courier New" w:hAnsi="Courier New" w:cs="Courier New"/>
                <w:sz w:val="22"/>
                <w:szCs w:val="22"/>
              </w:rPr>
            </w:pPr>
          </w:p>
          <w:p w14:paraId="6FBEE1FC" w14:textId="7F4E2E9C" w:rsidR="00066A7A" w:rsidRPr="00FD4A44" w:rsidRDefault="00066A7A" w:rsidP="00066A7A">
            <w:pPr>
              <w:pStyle w:val="StandardWeb"/>
              <w:jc w:val="right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  <w:tr w:rsidR="00066A7A" w:rsidRPr="00FD4A44" w14:paraId="3E21EED8" w14:textId="77777777" w:rsidTr="00B976D7">
        <w:tc>
          <w:tcPr>
            <w:tcW w:w="4672" w:type="dxa"/>
            <w:vAlign w:val="center"/>
          </w:tcPr>
          <w:p w14:paraId="0A4C3CBF" w14:textId="1A8E9944" w:rsidR="00066A7A" w:rsidRPr="00FD4A44" w:rsidRDefault="00066A7A" w:rsidP="00066A7A">
            <w:pPr>
              <w:pStyle w:val="StandardWeb"/>
              <w:rPr>
                <w:rFonts w:ascii="Courier New" w:hAnsi="Courier New" w:cs="Courier New"/>
                <w:sz w:val="22"/>
                <w:szCs w:val="22"/>
              </w:rPr>
            </w:pPr>
            <w:r w:rsidRPr="00FD4A44">
              <w:rPr>
                <w:rFonts w:ascii="Courier New" w:hAnsi="Courier New" w:cs="Courier New"/>
                <w:sz w:val="22"/>
                <w:szCs w:val="22"/>
              </w:rPr>
              <w:t>(vorläufige) Summe:</w:t>
            </w:r>
          </w:p>
        </w:tc>
        <w:tc>
          <w:tcPr>
            <w:tcW w:w="4672" w:type="dxa"/>
          </w:tcPr>
          <w:p w14:paraId="29C322FC" w14:textId="2CFC3016" w:rsidR="00066A7A" w:rsidRPr="00FD4A44" w:rsidRDefault="00066A7A" w:rsidP="00066A7A">
            <w:pPr>
              <w:pStyle w:val="StandardWeb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FD4A44">
              <w:rPr>
                <w:rFonts w:ascii="Courier New" w:hAnsi="Courier New" w:cs="Courier New"/>
                <w:sz w:val="22"/>
                <w:szCs w:val="22"/>
              </w:rPr>
              <w:t>{{KOSTENSUMME_X}}</w:t>
            </w:r>
          </w:p>
        </w:tc>
      </w:tr>
    </w:tbl>
    <w:p w14:paraId="1DAAD029" w14:textId="77777777" w:rsidR="005B49D6" w:rsidRPr="00FD4A44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FD4A44" w:rsidRDefault="00FB4493" w:rsidP="00FB4493">
      <w:pPr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FD4A44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1743A58E" w:rsidR="00FB4493" w:rsidRDefault="00FB4493" w:rsidP="00FD4A44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FD4A44">
        <w:rPr>
          <w:rFonts w:ascii="Courier New" w:hAnsi="Courier New" w:cs="Courier New"/>
          <w:b/>
          <w:sz w:val="22"/>
          <w:szCs w:val="22"/>
        </w:rPr>
        <w:t>{{KOSTENSUMME_X}}</w:t>
      </w:r>
    </w:p>
    <w:p w14:paraId="1932FD99" w14:textId="35986C0D" w:rsidR="00FD4A44" w:rsidRDefault="00FD4A44" w:rsidP="00FD4A44">
      <w:pPr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Bis zum</w:t>
      </w:r>
    </w:p>
    <w:p w14:paraId="33760FE8" w14:textId="534D014F" w:rsidR="00FD4A44" w:rsidRDefault="00FD4A44" w:rsidP="00FD4A44">
      <w:pPr>
        <w:rPr>
          <w:rFonts w:ascii="Courier New" w:hAnsi="Courier New" w:cs="Courier New"/>
          <w:sz w:val="22"/>
          <w:szCs w:val="22"/>
        </w:rPr>
      </w:pPr>
    </w:p>
    <w:p w14:paraId="4C381F39" w14:textId="134383AF" w:rsidR="00FD4A44" w:rsidRPr="00FD4A44" w:rsidRDefault="00FD4A44" w:rsidP="00FD4A44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FD4A44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FD4A44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5F1F4B38" w:rsidR="00FB4493" w:rsidRPr="00FD4A44" w:rsidRDefault="00FB4493" w:rsidP="00FB4493">
      <w:pPr>
        <w:rPr>
          <w:rFonts w:ascii="Courier New" w:hAnsi="Courier New" w:cs="Courier New"/>
          <w:sz w:val="22"/>
          <w:szCs w:val="22"/>
        </w:rPr>
      </w:pPr>
      <w:r w:rsidRPr="00FD4A44">
        <w:rPr>
          <w:rFonts w:ascii="Courier New" w:hAnsi="Courier New" w:cs="Courier New"/>
          <w:sz w:val="22"/>
          <w:szCs w:val="22"/>
        </w:rPr>
        <w:t>auf mein Anderkonto</w:t>
      </w:r>
      <w:r w:rsidR="00FD4A44">
        <w:rPr>
          <w:rFonts w:ascii="Courier New" w:hAnsi="Courier New" w:cs="Courier New"/>
          <w:sz w:val="22"/>
          <w:szCs w:val="22"/>
        </w:rPr>
        <w:t xml:space="preserve"> </w:t>
      </w:r>
      <w:r w:rsidRPr="00FD4A44">
        <w:rPr>
          <w:rFonts w:ascii="Courier New" w:hAnsi="Courier New" w:cs="Courier New"/>
          <w:sz w:val="22"/>
          <w:szCs w:val="22"/>
        </w:rPr>
        <w:t>zur Überweisung zu bringen.</w:t>
      </w:r>
    </w:p>
    <w:p w14:paraId="4044A060" w14:textId="77777777" w:rsidR="0028300B" w:rsidRPr="00FD4A44" w:rsidRDefault="0028300B" w:rsidP="00FB4493">
      <w:pPr>
        <w:rPr>
          <w:rFonts w:ascii="Courier New" w:hAnsi="Courier New" w:cs="Courier New"/>
          <w:sz w:val="22"/>
          <w:szCs w:val="22"/>
          <w:u w:val="single"/>
        </w:rPr>
      </w:pPr>
    </w:p>
    <w:p w14:paraId="2AADAF55" w14:textId="77777777" w:rsidR="00FB4493" w:rsidRPr="00FD4A44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23C96B8D" w:rsidR="00FB4493" w:rsidRPr="00FD4A44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012FD08D" w14:textId="762427DC" w:rsidR="0028300B" w:rsidRDefault="0028300B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41A1A6E" w14:textId="77777777" w:rsidR="00FD4A44" w:rsidRPr="00FD4A44" w:rsidRDefault="00FD4A44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FD4A44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D36DFEB" w:rsidR="00FB4493" w:rsidRPr="00FD4A44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iCs/>
          <w:sz w:val="22"/>
          <w:szCs w:val="22"/>
        </w:rPr>
        <w:t>Michael Hohlwein</w:t>
      </w:r>
    </w:p>
    <w:p w14:paraId="3D394789" w14:textId="77777777" w:rsidR="0028300B" w:rsidRPr="00FD4A44" w:rsidRDefault="0028300B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CC40E96" w14:textId="77777777" w:rsidR="00FB4493" w:rsidRPr="00FD4A44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FD4A44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44CD9029" w:rsidR="00FB4493" w:rsidRPr="00FD4A44" w:rsidRDefault="00FB4493" w:rsidP="00FB4493">
      <w:pPr>
        <w:rPr>
          <w:rFonts w:ascii="Courier New" w:hAnsi="Courier New" w:cs="Courier New"/>
          <w:b/>
          <w:bCs/>
          <w:iCs/>
          <w:sz w:val="22"/>
          <w:szCs w:val="22"/>
        </w:rPr>
      </w:pPr>
      <w:r w:rsidRPr="00FD4A44">
        <w:rPr>
          <w:rFonts w:ascii="Courier New" w:hAnsi="Courier New" w:cs="Courier New"/>
          <w:b/>
          <w:bCs/>
          <w:iCs/>
          <w:sz w:val="22"/>
          <w:szCs w:val="22"/>
        </w:rPr>
        <w:t xml:space="preserve">Anlagen: </w:t>
      </w:r>
    </w:p>
    <w:p w14:paraId="1D205A5A" w14:textId="77777777" w:rsidR="0028300B" w:rsidRPr="00FD4A44" w:rsidRDefault="0028300B" w:rsidP="00FB4493">
      <w:pPr>
        <w:rPr>
          <w:rFonts w:ascii="Courier New" w:hAnsi="Courier New" w:cs="Courier New"/>
          <w:b/>
          <w:bCs/>
          <w:iCs/>
          <w:sz w:val="22"/>
          <w:szCs w:val="22"/>
        </w:rPr>
      </w:pPr>
    </w:p>
    <w:p w14:paraId="4D5AB851" w14:textId="3D2CB91A" w:rsidR="00FB4493" w:rsidRPr="00FD4A44" w:rsidRDefault="00FB4493" w:rsidP="00FD4A44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77777777" w:rsidR="00FB4493" w:rsidRPr="00FD4A44" w:rsidRDefault="00FB4493" w:rsidP="00FD4A44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FD4A44">
        <w:rPr>
          <w:rFonts w:ascii="Courier New" w:hAnsi="Courier New" w:cs="Courier New"/>
          <w:iCs/>
          <w:sz w:val="22"/>
          <w:szCs w:val="22"/>
        </w:rPr>
        <w:t>VM</w:t>
      </w:r>
    </w:p>
    <w:p w14:paraId="016EB34C" w14:textId="77777777" w:rsidR="00FB4493" w:rsidRPr="00FD4A44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6A25BCEC" w:rsidR="00E86959" w:rsidRPr="00FD4A44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FD4A44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E3FC2" w14:textId="77777777" w:rsidR="00A24F00" w:rsidRDefault="00A24F00">
      <w:r>
        <w:separator/>
      </w:r>
    </w:p>
  </w:endnote>
  <w:endnote w:type="continuationSeparator" w:id="0">
    <w:p w14:paraId="4B9E1DB2" w14:textId="77777777" w:rsidR="00A24F00" w:rsidRDefault="00A2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37909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>RA Michael Hohlwein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color w:val="000000"/>
        <w:sz w:val="14"/>
      </w:rPr>
      <w:t>Reilstraße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90FCA" w14:textId="77777777" w:rsidR="00A24F00" w:rsidRDefault="00A24F00">
      <w:r>
        <w:separator/>
      </w:r>
    </w:p>
  </w:footnote>
  <w:footnote w:type="continuationSeparator" w:id="0">
    <w:p w14:paraId="49E74347" w14:textId="77777777" w:rsidR="00A24F00" w:rsidRDefault="00A24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F783290">
              <wp:simplePos x="0" y="0"/>
              <wp:positionH relativeFrom="column">
                <wp:posOffset>3633470</wp:posOffset>
              </wp:positionH>
              <wp:positionV relativeFrom="paragraph">
                <wp:posOffset>2520950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286.1pt;margin-top:198.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pcAnlN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3A29"/>
    <w:rsid w:val="00014B51"/>
    <w:rsid w:val="00025082"/>
    <w:rsid w:val="0004344A"/>
    <w:rsid w:val="00066A7A"/>
    <w:rsid w:val="000708C0"/>
    <w:rsid w:val="000C085C"/>
    <w:rsid w:val="000C42FB"/>
    <w:rsid w:val="000D0025"/>
    <w:rsid w:val="000D1FAA"/>
    <w:rsid w:val="000F5664"/>
    <w:rsid w:val="001028E0"/>
    <w:rsid w:val="001043EA"/>
    <w:rsid w:val="001148F2"/>
    <w:rsid w:val="00116125"/>
    <w:rsid w:val="00122368"/>
    <w:rsid w:val="001403E7"/>
    <w:rsid w:val="0014438E"/>
    <w:rsid w:val="00186099"/>
    <w:rsid w:val="001B378E"/>
    <w:rsid w:val="001C7F2F"/>
    <w:rsid w:val="001D5A6E"/>
    <w:rsid w:val="001D6B29"/>
    <w:rsid w:val="001F3E87"/>
    <w:rsid w:val="00237543"/>
    <w:rsid w:val="00244118"/>
    <w:rsid w:val="002560ED"/>
    <w:rsid w:val="00262504"/>
    <w:rsid w:val="00273EF8"/>
    <w:rsid w:val="0028300B"/>
    <w:rsid w:val="00287CB1"/>
    <w:rsid w:val="002A3D9B"/>
    <w:rsid w:val="002B59F3"/>
    <w:rsid w:val="002C3783"/>
    <w:rsid w:val="002D30A0"/>
    <w:rsid w:val="002D6383"/>
    <w:rsid w:val="003300D0"/>
    <w:rsid w:val="0038771D"/>
    <w:rsid w:val="003910A4"/>
    <w:rsid w:val="003A2B45"/>
    <w:rsid w:val="003A65D7"/>
    <w:rsid w:val="003D148C"/>
    <w:rsid w:val="003D3CE9"/>
    <w:rsid w:val="00410031"/>
    <w:rsid w:val="0045445F"/>
    <w:rsid w:val="00493FA3"/>
    <w:rsid w:val="004968F2"/>
    <w:rsid w:val="004A2545"/>
    <w:rsid w:val="004B367C"/>
    <w:rsid w:val="00511956"/>
    <w:rsid w:val="0052463F"/>
    <w:rsid w:val="005459FF"/>
    <w:rsid w:val="005637E0"/>
    <w:rsid w:val="00574690"/>
    <w:rsid w:val="00590016"/>
    <w:rsid w:val="005B1252"/>
    <w:rsid w:val="005B49D6"/>
    <w:rsid w:val="005C1333"/>
    <w:rsid w:val="005C62ED"/>
    <w:rsid w:val="005D54BA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F1FEB"/>
    <w:rsid w:val="006F739B"/>
    <w:rsid w:val="00702BAB"/>
    <w:rsid w:val="00711605"/>
    <w:rsid w:val="00724BB6"/>
    <w:rsid w:val="00742CFC"/>
    <w:rsid w:val="00763BA9"/>
    <w:rsid w:val="00765C67"/>
    <w:rsid w:val="00770DF2"/>
    <w:rsid w:val="007734C4"/>
    <w:rsid w:val="0079287E"/>
    <w:rsid w:val="007C0591"/>
    <w:rsid w:val="007F5226"/>
    <w:rsid w:val="008137A8"/>
    <w:rsid w:val="0082069E"/>
    <w:rsid w:val="00827B74"/>
    <w:rsid w:val="0083320C"/>
    <w:rsid w:val="00833AE0"/>
    <w:rsid w:val="00853C83"/>
    <w:rsid w:val="00856B81"/>
    <w:rsid w:val="00856E1E"/>
    <w:rsid w:val="00872AD8"/>
    <w:rsid w:val="008818A1"/>
    <w:rsid w:val="00887430"/>
    <w:rsid w:val="008B34FC"/>
    <w:rsid w:val="008B5638"/>
    <w:rsid w:val="008D7B44"/>
    <w:rsid w:val="008E77A9"/>
    <w:rsid w:val="008F185A"/>
    <w:rsid w:val="008F3557"/>
    <w:rsid w:val="00900905"/>
    <w:rsid w:val="00954BC6"/>
    <w:rsid w:val="00967000"/>
    <w:rsid w:val="00986FA6"/>
    <w:rsid w:val="009E2943"/>
    <w:rsid w:val="00A03C03"/>
    <w:rsid w:val="00A134E6"/>
    <w:rsid w:val="00A22BB5"/>
    <w:rsid w:val="00A24F00"/>
    <w:rsid w:val="00A479F7"/>
    <w:rsid w:val="00A5038D"/>
    <w:rsid w:val="00A73061"/>
    <w:rsid w:val="00AB6ABF"/>
    <w:rsid w:val="00AC4DB2"/>
    <w:rsid w:val="00AC6589"/>
    <w:rsid w:val="00AD11DF"/>
    <w:rsid w:val="00AD5DA1"/>
    <w:rsid w:val="00AF0320"/>
    <w:rsid w:val="00B104B4"/>
    <w:rsid w:val="00B250F6"/>
    <w:rsid w:val="00B36E02"/>
    <w:rsid w:val="00B42C42"/>
    <w:rsid w:val="00B57199"/>
    <w:rsid w:val="00B63A19"/>
    <w:rsid w:val="00B80568"/>
    <w:rsid w:val="00B84000"/>
    <w:rsid w:val="00C2063B"/>
    <w:rsid w:val="00C27802"/>
    <w:rsid w:val="00C42620"/>
    <w:rsid w:val="00CA4F08"/>
    <w:rsid w:val="00CB2C53"/>
    <w:rsid w:val="00CE1183"/>
    <w:rsid w:val="00CE621B"/>
    <w:rsid w:val="00CF28C0"/>
    <w:rsid w:val="00CF564B"/>
    <w:rsid w:val="00CF62B1"/>
    <w:rsid w:val="00D3650F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83958"/>
    <w:rsid w:val="00E86959"/>
    <w:rsid w:val="00ED1C94"/>
    <w:rsid w:val="00ED565A"/>
    <w:rsid w:val="00EE21AD"/>
    <w:rsid w:val="00EF3A88"/>
    <w:rsid w:val="00F33C9A"/>
    <w:rsid w:val="00F722B5"/>
    <w:rsid w:val="00FA2743"/>
    <w:rsid w:val="00FA5502"/>
    <w:rsid w:val="00FB4493"/>
    <w:rsid w:val="00FD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4</cp:revision>
  <cp:lastPrinted>2020-12-23T09:15:00Z</cp:lastPrinted>
  <dcterms:created xsi:type="dcterms:W3CDTF">2026-03-13T11:48:00Z</dcterms:created>
  <dcterms:modified xsi:type="dcterms:W3CDTF">2026-03-16T16:35:00Z</dcterms:modified>
  <cp:category/>
</cp:coreProperties>
</file>